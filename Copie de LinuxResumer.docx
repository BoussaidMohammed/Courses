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80A" w:rsidRPr="0019580A" w:rsidRDefault="0019580A" w:rsidP="0019580A">
      <w:pPr>
        <w:jc w:val="center"/>
        <w:rPr>
          <w:b/>
          <w:sz w:val="28"/>
          <w:u w:val="single"/>
        </w:rPr>
      </w:pPr>
      <w:r w:rsidRPr="0019580A">
        <w:rPr>
          <w:b/>
          <w:sz w:val="28"/>
          <w:u w:val="single"/>
        </w:rPr>
        <w:t>Syst</w:t>
      </w:r>
      <w:r w:rsidRPr="0019580A">
        <w:rPr>
          <w:b/>
          <w:sz w:val="28"/>
          <w:u w:val="single"/>
        </w:rPr>
        <w:t>è</w:t>
      </w:r>
      <w:r w:rsidRPr="0019580A">
        <w:rPr>
          <w:b/>
          <w:sz w:val="28"/>
          <w:u w:val="single"/>
        </w:rPr>
        <w:t>me d'exploitation Linux</w:t>
      </w:r>
    </w:p>
    <w:p w:rsidR="00412BBA" w:rsidRPr="00E731CA" w:rsidRDefault="00FC5008">
      <w:r w:rsidRPr="00CF53F9">
        <w:rPr>
          <w:b/>
        </w:rPr>
        <w:t>•</w:t>
      </w:r>
      <w:r w:rsidRPr="00CF53F9">
        <w:rPr>
          <w:b/>
        </w:rPr>
        <w:t xml:space="preserve"> </w:t>
      </w:r>
      <w:proofErr w:type="spellStart"/>
      <w:proofErr w:type="gramStart"/>
      <w:r w:rsidRPr="00CF53F9">
        <w:rPr>
          <w:b/>
          <w:lang w:bidi="ar-SA"/>
        </w:rPr>
        <w:t>pwd</w:t>
      </w:r>
      <w:proofErr w:type="spellEnd"/>
      <w:r w:rsidRPr="00CF53F9">
        <w:rPr>
          <w:b/>
          <w:lang w:bidi="ar-SA"/>
        </w:rPr>
        <w:t>:</w:t>
      </w:r>
      <w:proofErr w:type="gramEnd"/>
      <w:r w:rsidRPr="00E731CA">
        <w:rPr>
          <w:lang w:bidi="ar-SA"/>
        </w:rPr>
        <w:t xml:space="preserve"> O</w:t>
      </w:r>
      <w:r w:rsidRPr="00E731CA">
        <w:rPr>
          <w:lang w:bidi="ar-SA"/>
        </w:rPr>
        <w:t>ù</w:t>
      </w:r>
      <w:r w:rsidRPr="00E731CA">
        <w:rPr>
          <w:lang w:bidi="ar-SA"/>
        </w:rPr>
        <w:t xml:space="preserve"> suis-je ? </w:t>
      </w:r>
    </w:p>
    <w:p w:rsidR="00412BBA" w:rsidRPr="00E731CA" w:rsidRDefault="00FC5008">
      <w:pPr>
        <w:rPr>
          <w:rFonts w:cstheme="minorBidi"/>
          <w:szCs w:val="24"/>
        </w:rPr>
      </w:pPr>
      <w:r w:rsidRPr="00CF53F9">
        <w:rPr>
          <w:rFonts w:cstheme="minorBidi"/>
          <w:b/>
          <w:szCs w:val="24"/>
        </w:rPr>
        <w:t>•</w:t>
      </w:r>
      <w:r w:rsidRPr="00CF53F9">
        <w:rPr>
          <w:rFonts w:cstheme="minorBidi"/>
          <w:b/>
          <w:szCs w:val="24"/>
        </w:rPr>
        <w:t xml:space="preserve"> </w:t>
      </w:r>
      <w:proofErr w:type="spellStart"/>
      <w:r w:rsidRPr="00CF53F9">
        <w:rPr>
          <w:rFonts w:cstheme="minorBidi"/>
          <w:b/>
          <w:szCs w:val="24"/>
          <w:lang w:bidi="ar-SA"/>
        </w:rPr>
        <w:t>passwd</w:t>
      </w:r>
      <w:proofErr w:type="spellEnd"/>
      <w:r w:rsidRPr="00CF53F9">
        <w:rPr>
          <w:rFonts w:cstheme="minorBidi"/>
          <w:b/>
          <w:szCs w:val="24"/>
          <w:lang w:bidi="ar-SA"/>
        </w:rPr>
        <w:t xml:space="preserve"> :</w:t>
      </w:r>
      <w:r w:rsidRPr="00E731CA">
        <w:rPr>
          <w:rFonts w:cstheme="minorBidi"/>
          <w:szCs w:val="24"/>
          <w:lang w:bidi="ar-SA"/>
        </w:rPr>
        <w:t xml:space="preserve"> Changer le mot de passe </w:t>
      </w:r>
    </w:p>
    <w:p w:rsidR="00412BBA" w:rsidRPr="00E731CA" w:rsidRDefault="00FC5008">
      <w:pPr>
        <w:rPr>
          <w:rFonts w:cstheme="minorBidi"/>
          <w:szCs w:val="24"/>
        </w:rPr>
      </w:pPr>
      <w:r w:rsidRPr="00CF53F9">
        <w:rPr>
          <w:rFonts w:cstheme="minorBidi"/>
          <w:b/>
          <w:szCs w:val="24"/>
        </w:rPr>
        <w:t>•</w:t>
      </w:r>
      <w:r w:rsidRPr="00CF53F9">
        <w:rPr>
          <w:rFonts w:cstheme="minorBidi"/>
          <w:b/>
          <w:szCs w:val="24"/>
        </w:rPr>
        <w:t xml:space="preserve"> </w:t>
      </w:r>
      <w:r w:rsidRPr="00CF53F9">
        <w:rPr>
          <w:rFonts w:cstheme="minorBidi"/>
          <w:b/>
          <w:szCs w:val="24"/>
          <w:lang w:bidi="ar-SA"/>
        </w:rPr>
        <w:t>cat /</w:t>
      </w:r>
      <w:proofErr w:type="spellStart"/>
      <w:r w:rsidRPr="00CF53F9">
        <w:rPr>
          <w:rFonts w:cstheme="minorBidi"/>
          <w:b/>
          <w:szCs w:val="24"/>
          <w:lang w:bidi="ar-SA"/>
        </w:rPr>
        <w:t>etc</w:t>
      </w:r>
      <w:proofErr w:type="spellEnd"/>
      <w:r w:rsidRPr="00CF53F9">
        <w:rPr>
          <w:rFonts w:cstheme="minorBidi"/>
          <w:b/>
          <w:szCs w:val="24"/>
          <w:lang w:bidi="ar-SA"/>
        </w:rPr>
        <w:t>/</w:t>
      </w:r>
      <w:proofErr w:type="spellStart"/>
      <w:r w:rsidRPr="00CF53F9">
        <w:rPr>
          <w:rFonts w:cstheme="minorBidi"/>
          <w:b/>
          <w:szCs w:val="24"/>
          <w:lang w:bidi="ar-SA"/>
        </w:rPr>
        <w:t>passwd</w:t>
      </w:r>
      <w:proofErr w:type="spellEnd"/>
      <w:r w:rsidRPr="00E731CA">
        <w:rPr>
          <w:rFonts w:cstheme="minorBidi"/>
          <w:szCs w:val="24"/>
          <w:lang w:bidi="ar-SA"/>
        </w:rPr>
        <w:t xml:space="preserve"> : Liste des comptes existants </w:t>
      </w:r>
    </w:p>
    <w:p w:rsidR="00412BBA" w:rsidRPr="00E731CA" w:rsidRDefault="00FC5008">
      <w:pPr>
        <w:rPr>
          <w:rFonts w:cstheme="minorBidi"/>
          <w:szCs w:val="24"/>
        </w:rPr>
      </w:pPr>
      <w:r w:rsidRPr="00CF53F9">
        <w:rPr>
          <w:rFonts w:cstheme="minorBidi"/>
          <w:b/>
          <w:szCs w:val="24"/>
        </w:rPr>
        <w:t>•</w:t>
      </w:r>
      <w:r w:rsidRPr="00CF53F9">
        <w:rPr>
          <w:rFonts w:cstheme="minorBidi"/>
          <w:b/>
          <w:szCs w:val="24"/>
        </w:rPr>
        <w:t xml:space="preserve"> </w:t>
      </w:r>
      <w:r w:rsidRPr="00CF53F9">
        <w:rPr>
          <w:rFonts w:cstheme="minorBidi"/>
          <w:b/>
          <w:szCs w:val="24"/>
          <w:lang w:bidi="ar-SA"/>
        </w:rPr>
        <w:t>cat /</w:t>
      </w:r>
      <w:proofErr w:type="spellStart"/>
      <w:r w:rsidRPr="00CF53F9">
        <w:rPr>
          <w:rFonts w:cstheme="minorBidi"/>
          <w:b/>
          <w:szCs w:val="24"/>
          <w:lang w:bidi="ar-SA"/>
        </w:rPr>
        <w:t>etc</w:t>
      </w:r>
      <w:proofErr w:type="spellEnd"/>
      <w:r w:rsidRPr="00CF53F9">
        <w:rPr>
          <w:rFonts w:cstheme="minorBidi"/>
          <w:b/>
          <w:szCs w:val="24"/>
          <w:lang w:bidi="ar-SA"/>
        </w:rPr>
        <w:t>/group :</w:t>
      </w:r>
      <w:r w:rsidRPr="00E731CA">
        <w:rPr>
          <w:rFonts w:cstheme="minorBidi"/>
          <w:szCs w:val="24"/>
          <w:lang w:bidi="ar-SA"/>
        </w:rPr>
        <w:t xml:space="preserve"> Liste des groupes existants </w:t>
      </w:r>
    </w:p>
    <w:p w:rsidR="00412BBA" w:rsidRPr="00E731CA" w:rsidRDefault="00FC5008">
      <w:pPr>
        <w:rPr>
          <w:rFonts w:cstheme="minorBidi"/>
          <w:szCs w:val="24"/>
        </w:rPr>
      </w:pPr>
      <w:r w:rsidRPr="00CF53F9">
        <w:rPr>
          <w:rFonts w:cstheme="minorBidi"/>
          <w:b/>
          <w:szCs w:val="24"/>
        </w:rPr>
        <w:t>•</w:t>
      </w:r>
      <w:r w:rsidRPr="00CF53F9">
        <w:rPr>
          <w:rFonts w:cstheme="minorBidi"/>
          <w:b/>
          <w:szCs w:val="24"/>
          <w:lang w:bidi="ar-SA"/>
        </w:rPr>
        <w:t>su tp1 :</w:t>
      </w:r>
      <w:r w:rsidRPr="00E731CA">
        <w:rPr>
          <w:rFonts w:cstheme="minorBidi"/>
          <w:szCs w:val="24"/>
          <w:lang w:bidi="ar-SA"/>
        </w:rPr>
        <w:t xml:space="preserve"> basculer vers le compte tp1 </w:t>
      </w:r>
    </w:p>
    <w:p w:rsidR="00412BBA" w:rsidRPr="00E731CA" w:rsidRDefault="00FC5008">
      <w:pPr>
        <w:rPr>
          <w:rFonts w:cstheme="minorBidi"/>
          <w:szCs w:val="24"/>
        </w:rPr>
      </w:pPr>
      <w:r w:rsidRPr="00CF53F9">
        <w:rPr>
          <w:rFonts w:cstheme="minorBidi"/>
          <w:b/>
          <w:szCs w:val="24"/>
        </w:rPr>
        <w:t>•</w:t>
      </w:r>
      <w:r w:rsidRPr="00CF53F9">
        <w:rPr>
          <w:rFonts w:cstheme="minorBidi"/>
          <w:b/>
          <w:szCs w:val="24"/>
        </w:rPr>
        <w:t xml:space="preserve"> </w:t>
      </w:r>
      <w:r w:rsidRPr="00CF53F9">
        <w:rPr>
          <w:rFonts w:cstheme="minorBidi"/>
          <w:b/>
          <w:szCs w:val="24"/>
          <w:lang w:bidi="ar-SA"/>
        </w:rPr>
        <w:t>su :</w:t>
      </w:r>
      <w:r w:rsidRPr="00E731CA">
        <w:rPr>
          <w:rFonts w:cstheme="minorBidi"/>
          <w:szCs w:val="24"/>
          <w:lang w:bidi="ar-SA"/>
        </w:rPr>
        <w:t xml:space="preserve"> basculer vers le compte root </w:t>
      </w:r>
      <w:proofErr w:type="gramStart"/>
      <w:r w:rsidRPr="00E731CA">
        <w:rPr>
          <w:rFonts w:cstheme="minorBidi"/>
          <w:szCs w:val="24"/>
          <w:lang w:bidi="ar-SA"/>
        </w:rPr>
        <w:t xml:space="preserve">( </w:t>
      </w:r>
      <w:proofErr w:type="spellStart"/>
      <w:r w:rsidRPr="00E731CA">
        <w:rPr>
          <w:rFonts w:cstheme="minorBidi"/>
          <w:szCs w:val="24"/>
          <w:lang w:bidi="ar-SA"/>
        </w:rPr>
        <w:t>unbunto</w:t>
      </w:r>
      <w:proofErr w:type="spellEnd"/>
      <w:proofErr w:type="gramEnd"/>
      <w:r w:rsidRPr="00E731CA">
        <w:rPr>
          <w:rFonts w:cstheme="minorBidi"/>
          <w:szCs w:val="24"/>
          <w:lang w:bidi="ar-SA"/>
        </w:rPr>
        <w:t xml:space="preserve"> : </w:t>
      </w:r>
      <w:proofErr w:type="spellStart"/>
      <w:r w:rsidRPr="00E731CA">
        <w:rPr>
          <w:rFonts w:cstheme="minorBidi"/>
          <w:szCs w:val="24"/>
          <w:lang w:bidi="ar-SA"/>
        </w:rPr>
        <w:t>sudo</w:t>
      </w:r>
      <w:proofErr w:type="spellEnd"/>
      <w:r w:rsidRPr="00E731CA">
        <w:rPr>
          <w:rFonts w:cstheme="minorBidi"/>
          <w:szCs w:val="24"/>
          <w:lang w:bidi="ar-SA"/>
        </w:rPr>
        <w:t xml:space="preserve"> su ) </w:t>
      </w:r>
    </w:p>
    <w:p w:rsidR="00412BBA" w:rsidRPr="00E731CA" w:rsidRDefault="00FC5008">
      <w:pPr>
        <w:rPr>
          <w:rFonts w:cstheme="minorBidi"/>
          <w:szCs w:val="24"/>
        </w:rPr>
      </w:pPr>
      <w:r w:rsidRPr="00CF53F9">
        <w:rPr>
          <w:rFonts w:cstheme="minorBidi"/>
          <w:b/>
          <w:szCs w:val="24"/>
        </w:rPr>
        <w:t>•</w:t>
      </w:r>
      <w:r w:rsidRPr="00CF53F9">
        <w:rPr>
          <w:rFonts w:cstheme="minorBidi"/>
          <w:b/>
          <w:szCs w:val="24"/>
        </w:rPr>
        <w:t xml:space="preserve"> </w:t>
      </w:r>
      <w:proofErr w:type="spellStart"/>
      <w:r w:rsidRPr="00CF53F9">
        <w:rPr>
          <w:rFonts w:cstheme="minorBidi"/>
          <w:b/>
          <w:szCs w:val="24"/>
          <w:lang w:bidi="ar-SA"/>
        </w:rPr>
        <w:t>groupadd</w:t>
      </w:r>
      <w:proofErr w:type="spellEnd"/>
      <w:r w:rsidRPr="00CF53F9">
        <w:rPr>
          <w:rFonts w:cstheme="minorBidi"/>
          <w:b/>
          <w:szCs w:val="24"/>
          <w:lang w:bidi="ar-SA"/>
        </w:rPr>
        <w:t xml:space="preserve"> gr</w:t>
      </w:r>
      <w:proofErr w:type="gramStart"/>
      <w:r w:rsidRPr="00CF53F9">
        <w:rPr>
          <w:rFonts w:cstheme="minorBidi"/>
          <w:b/>
          <w:szCs w:val="24"/>
          <w:lang w:bidi="ar-SA"/>
        </w:rPr>
        <w:t>1</w:t>
      </w:r>
      <w:r w:rsidRPr="00E731CA">
        <w:rPr>
          <w:rFonts w:cstheme="minorBidi"/>
          <w:szCs w:val="24"/>
          <w:lang w:bidi="ar-SA"/>
        </w:rPr>
        <w:t>:</w:t>
      </w:r>
      <w:proofErr w:type="gramEnd"/>
      <w:r w:rsidRPr="00E731CA">
        <w:rPr>
          <w:rFonts w:cstheme="minorBidi"/>
          <w:szCs w:val="24"/>
          <w:lang w:bidi="ar-SA"/>
        </w:rPr>
        <w:t xml:space="preserve"> </w:t>
      </w:r>
      <w:r w:rsidR="00CF53F9" w:rsidRPr="00E731CA">
        <w:rPr>
          <w:rFonts w:cstheme="minorBidi"/>
          <w:szCs w:val="24"/>
          <w:lang w:bidi="ar-SA"/>
        </w:rPr>
        <w:t>cr</w:t>
      </w:r>
      <w:r w:rsidR="00CF53F9" w:rsidRPr="00E731CA">
        <w:rPr>
          <w:rFonts w:cstheme="minorBidi"/>
          <w:szCs w:val="24"/>
          <w:lang w:bidi="ar-SA"/>
        </w:rPr>
        <w:t>é</w:t>
      </w:r>
      <w:r w:rsidR="00CF53F9" w:rsidRPr="00E731CA">
        <w:rPr>
          <w:rFonts w:cstheme="minorBidi"/>
          <w:szCs w:val="24"/>
          <w:lang w:bidi="ar-SA"/>
        </w:rPr>
        <w:t>ation</w:t>
      </w:r>
      <w:r w:rsidRPr="00E731CA">
        <w:rPr>
          <w:rFonts w:cstheme="minorBidi"/>
          <w:szCs w:val="24"/>
          <w:lang w:bidi="ar-SA"/>
        </w:rPr>
        <w:t xml:space="preserve"> d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un groupe gr1</w:t>
      </w:r>
    </w:p>
    <w:p w:rsidR="00412BBA" w:rsidRPr="00E731CA" w:rsidRDefault="00FC5008">
      <w:pPr>
        <w:rPr>
          <w:rFonts w:cstheme="minorBidi"/>
          <w:szCs w:val="24"/>
        </w:rPr>
      </w:pPr>
      <w:r w:rsidRPr="00CF53F9">
        <w:rPr>
          <w:rFonts w:cstheme="minorBidi"/>
          <w:b/>
          <w:szCs w:val="24"/>
        </w:rPr>
        <w:t>•</w:t>
      </w:r>
      <w:r w:rsidRPr="00CF53F9">
        <w:rPr>
          <w:rFonts w:cstheme="minorBidi"/>
          <w:b/>
          <w:szCs w:val="24"/>
        </w:rPr>
        <w:t xml:space="preserve"> </w:t>
      </w:r>
      <w:proofErr w:type="spellStart"/>
      <w:r w:rsidRPr="00CF53F9">
        <w:rPr>
          <w:rFonts w:cstheme="minorBidi"/>
          <w:b/>
          <w:szCs w:val="24"/>
          <w:lang w:bidi="ar-SA"/>
        </w:rPr>
        <w:t>useradd</w:t>
      </w:r>
      <w:proofErr w:type="spellEnd"/>
      <w:r w:rsidRPr="00CF53F9">
        <w:rPr>
          <w:rFonts w:cstheme="minorBidi"/>
          <w:b/>
          <w:szCs w:val="24"/>
          <w:lang w:bidi="ar-SA"/>
        </w:rPr>
        <w:t xml:space="preserve"> u1 </w:t>
      </w:r>
      <w:r w:rsidRPr="00CF53F9">
        <w:rPr>
          <w:rFonts w:cstheme="minorBidi"/>
          <w:b/>
          <w:szCs w:val="24"/>
          <w:lang w:bidi="ar-SA"/>
        </w:rPr>
        <w:t>–</w:t>
      </w:r>
      <w:r w:rsidRPr="00CF53F9">
        <w:rPr>
          <w:rFonts w:cstheme="minorBidi"/>
          <w:b/>
          <w:szCs w:val="24"/>
          <w:lang w:bidi="ar-SA"/>
        </w:rPr>
        <w:t>g gr</w:t>
      </w:r>
      <w:proofErr w:type="gramStart"/>
      <w:r w:rsidRPr="00CF53F9">
        <w:rPr>
          <w:rFonts w:cstheme="minorBidi"/>
          <w:b/>
          <w:szCs w:val="24"/>
          <w:lang w:bidi="ar-SA"/>
        </w:rPr>
        <w:t>1:</w:t>
      </w:r>
      <w:proofErr w:type="gramEnd"/>
      <w:r w:rsidRPr="00E731CA">
        <w:rPr>
          <w:rFonts w:cstheme="minorBidi"/>
          <w:szCs w:val="24"/>
          <w:lang w:bidi="ar-SA"/>
        </w:rPr>
        <w:t xml:space="preserve"> cr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ation d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 xml:space="preserve">un nouvel utilisateur u1 appartenant au groupe existant gr1 </w:t>
      </w:r>
    </w:p>
    <w:p w:rsidR="00412BBA" w:rsidRPr="00E731CA" w:rsidRDefault="00FC5008">
      <w:pPr>
        <w:rPr>
          <w:rFonts w:cstheme="minorBidi"/>
          <w:szCs w:val="24"/>
        </w:rPr>
      </w:pPr>
      <w:r w:rsidRPr="00CF53F9">
        <w:rPr>
          <w:rFonts w:cstheme="minorBidi"/>
          <w:b/>
          <w:szCs w:val="24"/>
        </w:rPr>
        <w:t>•</w:t>
      </w:r>
      <w:r w:rsidRPr="00CF53F9">
        <w:rPr>
          <w:rFonts w:cstheme="minorBidi"/>
          <w:b/>
          <w:szCs w:val="24"/>
        </w:rPr>
        <w:t xml:space="preserve"> </w:t>
      </w:r>
      <w:proofErr w:type="spellStart"/>
      <w:r w:rsidRPr="00CF53F9">
        <w:rPr>
          <w:rFonts w:cstheme="minorBidi"/>
          <w:b/>
          <w:szCs w:val="24"/>
          <w:lang w:bidi="ar-SA"/>
        </w:rPr>
        <w:t>passwd</w:t>
      </w:r>
      <w:proofErr w:type="spellEnd"/>
      <w:r w:rsidRPr="00CF53F9">
        <w:rPr>
          <w:rFonts w:cstheme="minorBidi"/>
          <w:b/>
          <w:szCs w:val="24"/>
          <w:lang w:bidi="ar-SA"/>
        </w:rPr>
        <w:t xml:space="preserve"> u</w:t>
      </w:r>
      <w:proofErr w:type="gramStart"/>
      <w:r w:rsidRPr="00CF53F9">
        <w:rPr>
          <w:rFonts w:cstheme="minorBidi"/>
          <w:b/>
          <w:szCs w:val="24"/>
          <w:lang w:bidi="ar-SA"/>
        </w:rPr>
        <w:t>1:</w:t>
      </w:r>
      <w:proofErr w:type="gramEnd"/>
      <w:r w:rsidRPr="00E731CA">
        <w:rPr>
          <w:rFonts w:cstheme="minorBidi"/>
          <w:szCs w:val="24"/>
          <w:lang w:bidi="ar-SA"/>
        </w:rPr>
        <w:t xml:space="preserve"> changer le mot de passe de tp1 </w:t>
      </w:r>
    </w:p>
    <w:p w:rsidR="00412BBA" w:rsidRPr="00E731CA" w:rsidRDefault="00FC5008">
      <w:pPr>
        <w:rPr>
          <w:rFonts w:cstheme="minorBidi"/>
          <w:szCs w:val="24"/>
        </w:rPr>
      </w:pPr>
      <w:r w:rsidRPr="00CF53F9">
        <w:rPr>
          <w:rFonts w:cstheme="minorBidi"/>
          <w:b/>
          <w:szCs w:val="24"/>
        </w:rPr>
        <w:t>•</w:t>
      </w:r>
      <w:r w:rsidRPr="00CF53F9">
        <w:rPr>
          <w:rFonts w:cstheme="minorBidi"/>
          <w:b/>
          <w:szCs w:val="24"/>
        </w:rPr>
        <w:t xml:space="preserve"> </w:t>
      </w:r>
      <w:proofErr w:type="spellStart"/>
      <w:r w:rsidRPr="00CF53F9">
        <w:rPr>
          <w:rFonts w:cstheme="minorBidi"/>
          <w:b/>
          <w:szCs w:val="24"/>
          <w:lang w:bidi="ar-SA"/>
        </w:rPr>
        <w:t>userdel</w:t>
      </w:r>
      <w:proofErr w:type="spellEnd"/>
      <w:r w:rsidRPr="00CF53F9">
        <w:rPr>
          <w:rFonts w:cstheme="minorBidi"/>
          <w:b/>
          <w:szCs w:val="24"/>
          <w:lang w:bidi="ar-SA"/>
        </w:rPr>
        <w:t xml:space="preserve"> -r u</w:t>
      </w:r>
      <w:proofErr w:type="gramStart"/>
      <w:r w:rsidRPr="00CF53F9">
        <w:rPr>
          <w:rFonts w:cstheme="minorBidi"/>
          <w:b/>
          <w:szCs w:val="24"/>
          <w:lang w:bidi="ar-SA"/>
        </w:rPr>
        <w:t>1:</w:t>
      </w:r>
      <w:proofErr w:type="gramEnd"/>
      <w:r w:rsidRPr="00E731CA">
        <w:rPr>
          <w:rFonts w:cstheme="minorBidi"/>
          <w:szCs w:val="24"/>
          <w:lang w:bidi="ar-SA"/>
        </w:rPr>
        <w:t xml:space="preserve"> suppression de l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utilisateur u1 avec ses fichiers personnels</w:t>
      </w:r>
    </w:p>
    <w:p w:rsidR="00412BBA" w:rsidRPr="00E731CA" w:rsidRDefault="00FC5008">
      <w:pPr>
        <w:rPr>
          <w:rFonts w:cstheme="minorBidi"/>
          <w:szCs w:val="24"/>
        </w:rPr>
      </w:pPr>
      <w:r w:rsidRPr="00CF53F9">
        <w:rPr>
          <w:rFonts w:cstheme="minorBidi"/>
          <w:b/>
          <w:szCs w:val="24"/>
        </w:rPr>
        <w:t>•</w:t>
      </w:r>
      <w:r w:rsidRPr="00CF53F9">
        <w:rPr>
          <w:rFonts w:cstheme="minorBidi"/>
          <w:b/>
          <w:szCs w:val="24"/>
        </w:rPr>
        <w:t xml:space="preserve"> </w:t>
      </w:r>
      <w:r w:rsidRPr="00CF53F9">
        <w:rPr>
          <w:rFonts w:cstheme="minorBidi"/>
          <w:b/>
          <w:szCs w:val="24"/>
          <w:lang w:bidi="ar-SA"/>
        </w:rPr>
        <w:t xml:space="preserve">ls </w:t>
      </w:r>
      <w:r w:rsidRPr="00CF53F9">
        <w:rPr>
          <w:rFonts w:cstheme="minorBidi"/>
          <w:b/>
          <w:szCs w:val="24"/>
          <w:lang w:bidi="ar-SA"/>
        </w:rPr>
        <w:t>–</w:t>
      </w:r>
      <w:r w:rsidRPr="00CF53F9">
        <w:rPr>
          <w:rFonts w:cstheme="minorBidi"/>
          <w:b/>
          <w:szCs w:val="24"/>
          <w:lang w:bidi="ar-SA"/>
        </w:rPr>
        <w:t>l /</w:t>
      </w:r>
      <w:proofErr w:type="spellStart"/>
      <w:r w:rsidRPr="00CF53F9">
        <w:rPr>
          <w:rFonts w:cstheme="minorBidi"/>
          <w:b/>
          <w:szCs w:val="24"/>
          <w:lang w:bidi="ar-SA"/>
        </w:rPr>
        <w:t>etc</w:t>
      </w:r>
      <w:proofErr w:type="spellEnd"/>
      <w:r w:rsidRPr="00CF53F9">
        <w:rPr>
          <w:rFonts w:cstheme="minorBidi"/>
          <w:b/>
          <w:szCs w:val="24"/>
          <w:lang w:bidi="ar-SA"/>
        </w:rPr>
        <w:t xml:space="preserve"> :</w:t>
      </w:r>
      <w:r w:rsidRPr="00E731CA">
        <w:rPr>
          <w:rFonts w:cstheme="minorBidi"/>
          <w:szCs w:val="24"/>
          <w:lang w:bidi="ar-SA"/>
        </w:rPr>
        <w:t xml:space="preserve"> contenu du </w:t>
      </w:r>
      <w:proofErr w:type="spellStart"/>
      <w:r w:rsidRPr="00E731CA">
        <w:rPr>
          <w:rFonts w:cstheme="minorBidi"/>
          <w:szCs w:val="24"/>
          <w:lang w:bidi="ar-SA"/>
        </w:rPr>
        <w:t>sous-repertoire</w:t>
      </w:r>
      <w:proofErr w:type="spellEnd"/>
      <w:r w:rsidRPr="00E731CA">
        <w:rPr>
          <w:rFonts w:cstheme="minorBidi"/>
          <w:szCs w:val="24"/>
          <w:lang w:bidi="ar-SA"/>
        </w:rPr>
        <w:t xml:space="preserve"> /</w:t>
      </w:r>
      <w:proofErr w:type="spellStart"/>
      <w:r w:rsidRPr="00E731CA">
        <w:rPr>
          <w:rFonts w:cstheme="minorBidi"/>
          <w:szCs w:val="24"/>
          <w:lang w:bidi="ar-SA"/>
        </w:rPr>
        <w:t>etc</w:t>
      </w:r>
      <w:proofErr w:type="spellEnd"/>
    </w:p>
    <w:p w:rsidR="00412BBA" w:rsidRPr="00E731CA" w:rsidRDefault="00412BBA">
      <w:pPr>
        <w:rPr>
          <w:rFonts w:cstheme="minorBidi"/>
          <w:szCs w:val="24"/>
          <w:lang w:bidi="ar-SA"/>
        </w:rPr>
      </w:pP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-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pertoire </w:t>
      </w:r>
      <w:proofErr w:type="gramStart"/>
      <w:r w:rsidRPr="00E731CA">
        <w:rPr>
          <w:rFonts w:cstheme="minorBidi"/>
          <w:szCs w:val="24"/>
          <w:lang w:bidi="ar-SA"/>
        </w:rPr>
        <w:t>«</w:t>
      </w:r>
      <w:r w:rsidRPr="00E731CA">
        <w:rPr>
          <w:rFonts w:cstheme="minorBidi"/>
          <w:szCs w:val="24"/>
          <w:lang w:bidi="ar-SA"/>
        </w:rPr>
        <w:t xml:space="preserve"> .</w:t>
      </w:r>
      <w:proofErr w:type="gramEnd"/>
      <w:r w:rsidRPr="00E731CA">
        <w:rPr>
          <w:rFonts w:cstheme="minorBidi"/>
          <w:szCs w:val="24"/>
          <w:lang w:bidi="ar-SA"/>
        </w:rPr>
        <w:t xml:space="preserve"> </w:t>
      </w:r>
      <w:proofErr w:type="gramStart"/>
      <w:r w:rsidRPr="00E731CA">
        <w:rPr>
          <w:rFonts w:cstheme="minorBidi"/>
          <w:szCs w:val="24"/>
          <w:lang w:bidi="ar-SA"/>
        </w:rPr>
        <w:t>»</w:t>
      </w:r>
      <w:r w:rsidRPr="00E731CA">
        <w:rPr>
          <w:rFonts w:cstheme="minorBidi"/>
          <w:szCs w:val="24"/>
          <w:lang w:bidi="ar-SA"/>
        </w:rPr>
        <w:t>=</w:t>
      </w:r>
      <w:proofErr w:type="gramEnd"/>
      <w:r w:rsidRPr="00E731CA">
        <w:rPr>
          <w:rFonts w:cstheme="minorBidi"/>
          <w:szCs w:val="24"/>
          <w:lang w:bidi="ar-SA"/>
        </w:rPr>
        <w:t xml:space="preserve"> repr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sente un lien vers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pertoire courant.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-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pertoire</w:t>
      </w:r>
      <w:proofErr w:type="gramStart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«</w:t>
      </w:r>
      <w:r w:rsidRPr="00E731CA">
        <w:rPr>
          <w:rFonts w:cstheme="minorBidi"/>
          <w:szCs w:val="24"/>
          <w:lang w:bidi="ar-SA"/>
        </w:rPr>
        <w:t xml:space="preserve"> ..</w:t>
      </w:r>
      <w:proofErr w:type="gramEnd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»</w:t>
      </w:r>
      <w:r w:rsidRPr="00E731CA">
        <w:rPr>
          <w:rFonts w:cstheme="minorBidi"/>
          <w:szCs w:val="24"/>
          <w:lang w:bidi="ar-SA"/>
        </w:rPr>
        <w:t xml:space="preserve"> = repr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sente un lien vers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pertoire p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- Le chemin peut </w:t>
      </w:r>
      <w:r w:rsidRPr="00E731CA">
        <w:rPr>
          <w:rFonts w:cstheme="minorBidi"/>
          <w:szCs w:val="24"/>
          <w:lang w:bidi="ar-SA"/>
        </w:rPr>
        <w:t>ê</w:t>
      </w:r>
      <w:r w:rsidRPr="00E731CA">
        <w:rPr>
          <w:rFonts w:cstheme="minorBidi"/>
          <w:szCs w:val="24"/>
          <w:lang w:bidi="ar-SA"/>
        </w:rPr>
        <w:t xml:space="preserve">tre absolu ou </w:t>
      </w:r>
      <w:proofErr w:type="gramStart"/>
      <w:r w:rsidRPr="00E731CA">
        <w:rPr>
          <w:rFonts w:cstheme="minorBidi"/>
          <w:szCs w:val="24"/>
          <w:lang w:bidi="ar-SA"/>
        </w:rPr>
        <w:t>relatif:</w:t>
      </w:r>
      <w:proofErr w:type="gramEnd"/>
      <w:r w:rsidRPr="00E731CA">
        <w:rPr>
          <w:rFonts w:cstheme="minorBidi"/>
          <w:szCs w:val="24"/>
          <w:lang w:bidi="ar-SA"/>
        </w:rPr>
        <w:t xml:space="preserve"> cd /home/tp1/cours cd cours ( sous-rep du rep courant )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- Le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 tilde (</w:t>
      </w:r>
      <w:r w:rsidRPr="00E731CA">
        <w:rPr>
          <w:rFonts w:cstheme="minorBidi"/>
          <w:szCs w:val="24"/>
          <w:lang w:bidi="ar-SA"/>
        </w:rPr>
        <w:t>«</w:t>
      </w:r>
      <w:r w:rsidRPr="00E731CA">
        <w:rPr>
          <w:rFonts w:cstheme="minorBidi"/>
          <w:szCs w:val="24"/>
          <w:lang w:bidi="ar-SA"/>
        </w:rPr>
        <w:t xml:space="preserve"> ~ </w:t>
      </w:r>
      <w:r w:rsidRPr="00E731CA">
        <w:rPr>
          <w:rFonts w:cstheme="minorBidi"/>
          <w:szCs w:val="24"/>
          <w:lang w:bidi="ar-SA"/>
        </w:rPr>
        <w:t>»</w:t>
      </w:r>
      <w:r w:rsidRPr="00E731CA">
        <w:rPr>
          <w:rFonts w:cstheme="minorBidi"/>
          <w:szCs w:val="24"/>
          <w:lang w:bidi="ar-SA"/>
        </w:rPr>
        <w:t>) d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signe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pertoire de connexion d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un utilisateur (le home directory)</w:t>
      </w:r>
    </w:p>
    <w:p w:rsidR="00412BBA" w:rsidRPr="00E731CA" w:rsidRDefault="00FC5008">
      <w:pPr>
        <w:rPr>
          <w:rFonts w:cstheme="minorBidi"/>
          <w:szCs w:val="24"/>
        </w:rPr>
      </w:pPr>
      <w:r w:rsidRPr="00ED5009">
        <w:rPr>
          <w:rFonts w:cstheme="minorBidi"/>
          <w:b/>
          <w:szCs w:val="24"/>
        </w:rPr>
        <w:t>•</w:t>
      </w:r>
      <w:r w:rsidRPr="00ED5009">
        <w:rPr>
          <w:rFonts w:cstheme="minorBidi"/>
          <w:b/>
          <w:szCs w:val="24"/>
        </w:rPr>
        <w:t xml:space="preserve"> </w:t>
      </w:r>
      <w:r w:rsidRPr="00ED5009">
        <w:rPr>
          <w:rFonts w:cstheme="minorBidi"/>
          <w:b/>
          <w:szCs w:val="24"/>
          <w:lang w:bidi="ar-SA"/>
        </w:rPr>
        <w:t xml:space="preserve">cd </w:t>
      </w:r>
      <w:r w:rsidR="00ED5009" w:rsidRPr="00ED5009">
        <w:rPr>
          <w:rFonts w:cstheme="minorBidi"/>
          <w:szCs w:val="24"/>
          <w:lang w:bidi="ar-SA"/>
        </w:rPr>
        <w:sym w:font="Wingdings" w:char="F0E0"/>
      </w:r>
      <w:r w:rsidR="00ED5009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retour au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pertoire de connexion </w:t>
      </w:r>
      <w:r w:rsidR="006E4F04">
        <w:rPr>
          <w:rFonts w:cstheme="minorBidi"/>
          <w:szCs w:val="24"/>
          <w:lang w:bidi="ar-SA"/>
        </w:rPr>
        <w:t>(home).</w:t>
      </w:r>
    </w:p>
    <w:p w:rsidR="00412BBA" w:rsidRPr="00E731CA" w:rsidRDefault="00FC5008">
      <w:pPr>
        <w:rPr>
          <w:rFonts w:cstheme="minorBidi"/>
          <w:szCs w:val="24"/>
        </w:rPr>
      </w:pPr>
      <w:r w:rsidRPr="00ED5009">
        <w:rPr>
          <w:rFonts w:cstheme="minorBidi"/>
          <w:b/>
          <w:szCs w:val="24"/>
        </w:rPr>
        <w:t>•</w:t>
      </w:r>
      <w:r w:rsidRPr="00ED5009">
        <w:rPr>
          <w:rFonts w:cstheme="minorBidi"/>
          <w:b/>
          <w:szCs w:val="24"/>
        </w:rPr>
        <w:t xml:space="preserve"> </w:t>
      </w:r>
      <w:r w:rsidRPr="00ED5009">
        <w:rPr>
          <w:rFonts w:cstheme="minorBidi"/>
          <w:b/>
          <w:szCs w:val="24"/>
          <w:lang w:bidi="ar-SA"/>
        </w:rPr>
        <w:t>cd</w:t>
      </w:r>
      <w:proofErr w:type="gramStart"/>
      <w:r w:rsidRPr="00ED5009">
        <w:rPr>
          <w:rFonts w:cstheme="minorBidi"/>
          <w:b/>
          <w:szCs w:val="24"/>
          <w:lang w:bidi="ar-SA"/>
        </w:rPr>
        <w:t xml:space="preserve"> ..</w:t>
      </w:r>
      <w:proofErr w:type="gramEnd"/>
      <w:r w:rsidR="00ED5009">
        <w:rPr>
          <w:rFonts w:cstheme="minorBidi"/>
          <w:b/>
          <w:szCs w:val="24"/>
          <w:lang w:bidi="ar-SA"/>
        </w:rPr>
        <w:t xml:space="preserve"> </w:t>
      </w:r>
      <w:r w:rsidR="00ED5009" w:rsidRPr="00ED5009">
        <w:rPr>
          <w:rFonts w:cstheme="minorBidi"/>
          <w:b/>
          <w:szCs w:val="24"/>
          <w:lang w:bidi="ar-SA"/>
        </w:rPr>
        <w:sym w:font="Wingdings" w:char="F0E0"/>
      </w:r>
      <w:r w:rsidRPr="00E731CA">
        <w:rPr>
          <w:rFonts w:cstheme="minorBidi"/>
          <w:szCs w:val="24"/>
          <w:lang w:bidi="ar-SA"/>
        </w:rPr>
        <w:t xml:space="preserve"> </w:t>
      </w:r>
      <w:proofErr w:type="gramStart"/>
      <w:r w:rsidRPr="00E731CA">
        <w:rPr>
          <w:rFonts w:cstheme="minorBidi"/>
          <w:szCs w:val="24"/>
          <w:lang w:bidi="ar-SA"/>
        </w:rPr>
        <w:t>monter</w:t>
      </w:r>
      <w:proofErr w:type="gramEnd"/>
      <w:r w:rsidRPr="00E731CA">
        <w:rPr>
          <w:rFonts w:cstheme="minorBidi"/>
          <w:szCs w:val="24"/>
          <w:lang w:bidi="ar-SA"/>
        </w:rPr>
        <w:t xml:space="preserve"> d'un niveau dans la hi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rarchie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r w:rsidRPr="006E4F04">
        <w:rPr>
          <w:rFonts w:cstheme="minorBidi"/>
          <w:b/>
          <w:szCs w:val="24"/>
          <w:lang w:bidi="ar-SA"/>
        </w:rPr>
        <w:t>cd</w:t>
      </w:r>
      <w:proofErr w:type="gramStart"/>
      <w:r w:rsidRPr="006E4F04">
        <w:rPr>
          <w:rFonts w:cstheme="minorBidi"/>
          <w:b/>
          <w:szCs w:val="24"/>
          <w:lang w:bidi="ar-SA"/>
        </w:rPr>
        <w:t xml:space="preserve"> ..</w:t>
      </w:r>
      <w:proofErr w:type="gramEnd"/>
      <w:r w:rsidRPr="006E4F04">
        <w:rPr>
          <w:rFonts w:cstheme="minorBidi"/>
          <w:b/>
          <w:szCs w:val="24"/>
          <w:lang w:bidi="ar-SA"/>
        </w:rPr>
        <w:t>/..</w:t>
      </w:r>
      <w:r w:rsidR="006E4F04">
        <w:rPr>
          <w:rFonts w:cstheme="minorBidi"/>
          <w:b/>
          <w:szCs w:val="24"/>
          <w:lang w:bidi="ar-SA"/>
        </w:rPr>
        <w:t xml:space="preserve"> </w:t>
      </w:r>
      <w:r w:rsidR="006E4F04" w:rsidRPr="006E4F04">
        <w:rPr>
          <w:rFonts w:cstheme="minorBidi"/>
          <w:b/>
          <w:szCs w:val="24"/>
          <w:lang w:bidi="ar-SA"/>
        </w:rPr>
        <w:sym w:font="Wingdings" w:char="F0E0"/>
      </w:r>
      <w:r w:rsidRPr="00E731CA">
        <w:rPr>
          <w:rFonts w:cstheme="minorBidi"/>
          <w:szCs w:val="24"/>
          <w:lang w:bidi="ar-SA"/>
        </w:rPr>
        <w:t xml:space="preserve"> </w:t>
      </w:r>
      <w:proofErr w:type="gramStart"/>
      <w:r w:rsidRPr="00E731CA">
        <w:rPr>
          <w:rFonts w:cstheme="minorBidi"/>
          <w:szCs w:val="24"/>
          <w:lang w:bidi="ar-SA"/>
        </w:rPr>
        <w:t>monter</w:t>
      </w:r>
      <w:proofErr w:type="gramEnd"/>
      <w:r w:rsidRPr="00E731CA">
        <w:rPr>
          <w:rFonts w:cstheme="minorBidi"/>
          <w:szCs w:val="24"/>
          <w:lang w:bidi="ar-SA"/>
        </w:rPr>
        <w:t xml:space="preserve"> de 2 niveaux dans la hi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rarchie</w:t>
      </w:r>
    </w:p>
    <w:p w:rsidR="00412BBA" w:rsidRPr="00E731CA" w:rsidRDefault="00FC5008">
      <w:pPr>
        <w:rPr>
          <w:rFonts w:cstheme="minorBidi"/>
          <w:szCs w:val="24"/>
        </w:rPr>
      </w:pPr>
      <w:r w:rsidRPr="006E4F04">
        <w:rPr>
          <w:rFonts w:cstheme="minorBidi"/>
          <w:b/>
          <w:szCs w:val="24"/>
        </w:rPr>
        <w:t>•</w:t>
      </w:r>
      <w:r w:rsidRPr="006E4F04">
        <w:rPr>
          <w:rFonts w:cstheme="minorBidi"/>
          <w:b/>
          <w:szCs w:val="24"/>
        </w:rPr>
        <w:t xml:space="preserve"> </w:t>
      </w:r>
      <w:r w:rsidRPr="006E4F04">
        <w:rPr>
          <w:rFonts w:cstheme="minorBidi"/>
          <w:b/>
          <w:szCs w:val="24"/>
          <w:lang w:bidi="ar-SA"/>
        </w:rPr>
        <w:t>ls -l</w:t>
      </w:r>
      <w:r w:rsidRPr="00E731CA">
        <w:rPr>
          <w:rFonts w:cstheme="minorBidi"/>
          <w:szCs w:val="24"/>
          <w:lang w:bidi="ar-SA"/>
        </w:rPr>
        <w:t xml:space="preserve"> </w:t>
      </w:r>
      <w:r w:rsidR="006E4F04" w:rsidRPr="006E4F04">
        <w:rPr>
          <w:rFonts w:cstheme="minorBidi"/>
          <w:szCs w:val="24"/>
          <w:lang w:bidi="ar-SA"/>
        </w:rPr>
        <w:sym w:font="Wingdings" w:char="F0E0"/>
      </w:r>
      <w:r w:rsidR="006E4F04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list</w:t>
      </w:r>
      <w:r w:rsidR="006E4F04">
        <w:rPr>
          <w:rFonts w:cstheme="minorBidi"/>
          <w:szCs w:val="24"/>
          <w:lang w:bidi="ar-SA"/>
        </w:rPr>
        <w:t>é</w:t>
      </w:r>
      <w:r w:rsidR="006E4F04">
        <w:rPr>
          <w:rFonts w:cstheme="minorBidi"/>
          <w:szCs w:val="24"/>
          <w:lang w:bidi="ar-SA"/>
        </w:rPr>
        <w:t xml:space="preserve"> le dossier courant</w:t>
      </w:r>
      <w:r w:rsidRPr="00E731CA">
        <w:rPr>
          <w:rFonts w:cstheme="minorBidi"/>
          <w:szCs w:val="24"/>
          <w:lang w:bidi="ar-SA"/>
        </w:rPr>
        <w:t xml:space="preserve"> avec les attributs des fichiers </w:t>
      </w:r>
    </w:p>
    <w:p w:rsidR="00412BBA" w:rsidRPr="00E731CA" w:rsidRDefault="00FC5008">
      <w:pPr>
        <w:rPr>
          <w:rFonts w:cstheme="minorBidi"/>
          <w:szCs w:val="24"/>
        </w:rPr>
      </w:pPr>
      <w:r w:rsidRPr="00E23E1A">
        <w:rPr>
          <w:rFonts w:cstheme="minorBidi"/>
          <w:b/>
          <w:szCs w:val="24"/>
        </w:rPr>
        <w:t>•</w:t>
      </w:r>
      <w:r w:rsidRPr="00E23E1A">
        <w:rPr>
          <w:rFonts w:cstheme="minorBidi"/>
          <w:b/>
          <w:szCs w:val="24"/>
        </w:rPr>
        <w:t xml:space="preserve"> </w:t>
      </w:r>
      <w:r w:rsidRPr="00E23E1A">
        <w:rPr>
          <w:rFonts w:cstheme="minorBidi"/>
          <w:b/>
          <w:szCs w:val="24"/>
          <w:lang w:bidi="ar-SA"/>
        </w:rPr>
        <w:t>ls -a</w:t>
      </w:r>
      <w:r w:rsidR="00E23E1A">
        <w:rPr>
          <w:rFonts w:cstheme="minorBidi"/>
          <w:szCs w:val="24"/>
          <w:lang w:bidi="ar-SA"/>
        </w:rPr>
        <w:t xml:space="preserve"> </w:t>
      </w:r>
      <w:r w:rsidR="00E23E1A" w:rsidRPr="00E23E1A">
        <w:rPr>
          <w:rFonts w:cstheme="minorBidi"/>
          <w:szCs w:val="24"/>
          <w:lang w:bidi="ar-SA"/>
        </w:rPr>
        <w:sym w:font="Wingdings" w:char="F0E0"/>
      </w:r>
      <w:r w:rsidRPr="00E731CA">
        <w:rPr>
          <w:rFonts w:cstheme="minorBidi"/>
          <w:szCs w:val="24"/>
          <w:lang w:bidi="ar-SA"/>
        </w:rPr>
        <w:t xml:space="preserve"> liste compl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te, y compris les fichiers</w:t>
      </w:r>
      <w:r w:rsidR="00E23E1A">
        <w:rPr>
          <w:rFonts w:cstheme="minorBidi"/>
          <w:szCs w:val="24"/>
          <w:lang w:bidi="ar-SA"/>
        </w:rPr>
        <w:t xml:space="preserve"> et dossiers</w:t>
      </w:r>
      <w:r w:rsidRPr="00E731CA">
        <w:rPr>
          <w:rFonts w:cstheme="minorBidi"/>
          <w:szCs w:val="24"/>
          <w:lang w:bidi="ar-SA"/>
        </w:rPr>
        <w:t xml:space="preserve"> cach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s, qui commencent</w:t>
      </w:r>
    </w:p>
    <w:p w:rsidR="00412BBA" w:rsidRPr="00E731CA" w:rsidRDefault="00FC5008">
      <w:pPr>
        <w:rPr>
          <w:rFonts w:cstheme="minorBidi"/>
          <w:szCs w:val="24"/>
        </w:rPr>
      </w:pPr>
      <w:r w:rsidRPr="00E23E1A">
        <w:rPr>
          <w:rFonts w:cstheme="minorBidi"/>
          <w:b/>
          <w:szCs w:val="24"/>
        </w:rPr>
        <w:t>•</w:t>
      </w:r>
      <w:r w:rsidRPr="00E23E1A">
        <w:rPr>
          <w:rFonts w:cstheme="minorBidi"/>
          <w:b/>
          <w:szCs w:val="24"/>
        </w:rPr>
        <w:t xml:space="preserve"> </w:t>
      </w:r>
      <w:r w:rsidRPr="00E23E1A">
        <w:rPr>
          <w:rFonts w:cstheme="minorBidi"/>
          <w:b/>
          <w:szCs w:val="24"/>
          <w:lang w:bidi="ar-SA"/>
        </w:rPr>
        <w:t>ls -</w:t>
      </w:r>
      <w:proofErr w:type="spellStart"/>
      <w:r w:rsidRPr="00E23E1A">
        <w:rPr>
          <w:rFonts w:cstheme="minorBidi"/>
          <w:b/>
          <w:szCs w:val="24"/>
          <w:lang w:bidi="ar-SA"/>
        </w:rPr>
        <w:t>lr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  <w:r w:rsidR="00E23E1A" w:rsidRPr="00E23E1A">
        <w:rPr>
          <w:rFonts w:cstheme="minorBidi"/>
          <w:szCs w:val="24"/>
          <w:lang w:bidi="ar-SA"/>
        </w:rPr>
        <w:sym w:font="Wingdings" w:char="F0E0"/>
      </w:r>
      <w:r w:rsidR="00E23E1A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liste "r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cursive"</w:t>
      </w:r>
      <w:r w:rsidR="00E23E1A">
        <w:rPr>
          <w:rFonts w:cstheme="minorBidi"/>
          <w:szCs w:val="24"/>
          <w:lang w:bidi="ar-SA"/>
        </w:rPr>
        <w:t>.</w:t>
      </w:r>
    </w:p>
    <w:p w:rsidR="00412BBA" w:rsidRPr="00E731CA" w:rsidRDefault="00FC5008">
      <w:pPr>
        <w:rPr>
          <w:rFonts w:cstheme="minorBidi"/>
          <w:szCs w:val="24"/>
        </w:rPr>
      </w:pPr>
      <w:r w:rsidRPr="00E23E1A">
        <w:rPr>
          <w:rFonts w:cstheme="minorBidi"/>
          <w:b/>
          <w:szCs w:val="24"/>
        </w:rPr>
        <w:t>•</w:t>
      </w:r>
      <w:r w:rsidRPr="00E23E1A">
        <w:rPr>
          <w:rFonts w:cstheme="minorBidi"/>
          <w:b/>
          <w:szCs w:val="24"/>
        </w:rPr>
        <w:t xml:space="preserve"> </w:t>
      </w:r>
      <w:r w:rsidRPr="00E23E1A">
        <w:rPr>
          <w:rFonts w:cstheme="minorBidi"/>
          <w:b/>
          <w:szCs w:val="24"/>
          <w:lang w:bidi="ar-SA"/>
        </w:rPr>
        <w:t>ls -l -r</w:t>
      </w:r>
      <w:r w:rsidR="00E23E1A">
        <w:rPr>
          <w:rFonts w:cstheme="minorBidi"/>
          <w:b/>
          <w:szCs w:val="24"/>
          <w:lang w:bidi="ar-SA"/>
        </w:rPr>
        <w:t xml:space="preserve"> </w:t>
      </w:r>
      <w:r w:rsidR="00E23E1A" w:rsidRPr="00E23E1A">
        <w:rPr>
          <w:rFonts w:cstheme="minorBidi"/>
          <w:b/>
          <w:szCs w:val="24"/>
          <w:lang w:bidi="ar-SA"/>
        </w:rPr>
        <w:sym w:font="Wingdings" w:char="F0E0"/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quivalente </w:t>
      </w:r>
      <w:r w:rsidRPr="00E731CA">
        <w:rPr>
          <w:rFonts w:cstheme="minorBidi"/>
          <w:szCs w:val="24"/>
          <w:lang w:bidi="ar-SA"/>
        </w:rPr>
        <w:t>á</w:t>
      </w:r>
      <w:r w:rsidRPr="00E731CA">
        <w:rPr>
          <w:rFonts w:cstheme="minorBidi"/>
          <w:szCs w:val="24"/>
          <w:lang w:bidi="ar-SA"/>
        </w:rPr>
        <w:t xml:space="preserve"> ls -</w:t>
      </w:r>
      <w:proofErr w:type="spellStart"/>
      <w:r w:rsidRPr="00E731CA">
        <w:rPr>
          <w:rFonts w:cstheme="minorBidi"/>
          <w:szCs w:val="24"/>
          <w:lang w:bidi="ar-SA"/>
        </w:rPr>
        <w:t>lr</w:t>
      </w:r>
      <w:proofErr w:type="spellEnd"/>
      <w:r w:rsidRPr="00E731CA">
        <w:rPr>
          <w:rFonts w:cstheme="minorBidi"/>
          <w:szCs w:val="24"/>
          <w:lang w:bidi="ar-SA"/>
        </w:rPr>
        <w:t>, ce qui signifie qu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on peut rassembler 2 options -l -r dans -</w:t>
      </w:r>
      <w:proofErr w:type="spellStart"/>
      <w:r w:rsidRPr="00E731CA">
        <w:rPr>
          <w:rFonts w:cstheme="minorBidi"/>
          <w:szCs w:val="24"/>
          <w:lang w:bidi="ar-SA"/>
        </w:rPr>
        <w:t>lr</w:t>
      </w:r>
      <w:proofErr w:type="spellEnd"/>
      <w:r w:rsidRPr="00E731CA">
        <w:rPr>
          <w:rFonts w:cstheme="minorBidi"/>
          <w:szCs w:val="24"/>
          <w:lang w:bidi="ar-SA"/>
        </w:rPr>
        <w:t>.</w:t>
      </w:r>
    </w:p>
    <w:p w:rsidR="00412BBA" w:rsidRPr="00E731CA" w:rsidRDefault="00FC5008">
      <w:pPr>
        <w:rPr>
          <w:rFonts w:cstheme="minorBidi"/>
          <w:szCs w:val="24"/>
        </w:rPr>
      </w:pPr>
      <w:r w:rsidRPr="00E91640">
        <w:rPr>
          <w:rFonts w:cstheme="minorBidi"/>
          <w:b/>
          <w:szCs w:val="24"/>
        </w:rPr>
        <w:t>•</w:t>
      </w:r>
      <w:r w:rsidRPr="00E91640">
        <w:rPr>
          <w:rFonts w:cstheme="minorBidi"/>
          <w:b/>
          <w:szCs w:val="24"/>
        </w:rPr>
        <w:t xml:space="preserve"> </w:t>
      </w:r>
      <w:r w:rsidRPr="00E91640">
        <w:rPr>
          <w:rFonts w:cstheme="minorBidi"/>
          <w:b/>
          <w:szCs w:val="24"/>
          <w:lang w:bidi="ar-SA"/>
        </w:rPr>
        <w:t xml:space="preserve">ls </w:t>
      </w:r>
      <w:r w:rsidR="00E91640">
        <w:rPr>
          <w:rFonts w:cstheme="minorBidi"/>
          <w:b/>
          <w:szCs w:val="24"/>
          <w:lang w:bidi="ar-SA"/>
        </w:rPr>
        <w:t>--</w:t>
      </w:r>
      <w:r w:rsidRPr="00E91640">
        <w:rPr>
          <w:rFonts w:cstheme="minorBidi"/>
          <w:b/>
          <w:szCs w:val="24"/>
          <w:lang w:bidi="ar-SA"/>
        </w:rPr>
        <w:t>help</w:t>
      </w:r>
      <w:r w:rsidR="00E91640">
        <w:rPr>
          <w:rFonts w:cstheme="minorBidi"/>
          <w:szCs w:val="24"/>
          <w:lang w:bidi="ar-SA"/>
        </w:rPr>
        <w:t xml:space="preserve"> </w:t>
      </w:r>
      <w:r w:rsidR="00E91640" w:rsidRPr="00E91640">
        <w:rPr>
          <w:rFonts w:cstheme="minorBidi"/>
          <w:szCs w:val="24"/>
          <w:lang w:bidi="ar-SA"/>
        </w:rPr>
        <w:sym w:font="Wingdings" w:char="F0E0"/>
      </w:r>
      <w:r w:rsidRPr="00E731CA">
        <w:rPr>
          <w:rFonts w:cstheme="minorBidi"/>
          <w:szCs w:val="24"/>
          <w:lang w:bidi="ar-SA"/>
        </w:rPr>
        <w:t xml:space="preserve"> pour tout savoir tout </w:t>
      </w:r>
      <w:proofErr w:type="gramStart"/>
      <w:r w:rsidRPr="00E731CA">
        <w:rPr>
          <w:rFonts w:cstheme="minorBidi"/>
          <w:szCs w:val="24"/>
          <w:lang w:bidi="ar-SA"/>
        </w:rPr>
        <w:t>options</w:t>
      </w:r>
      <w:proofErr w:type="gramEnd"/>
      <w:r w:rsidRPr="00E731CA">
        <w:rPr>
          <w:rFonts w:cstheme="minorBidi"/>
          <w:szCs w:val="24"/>
          <w:lang w:bidi="ar-SA"/>
        </w:rPr>
        <w:t xml:space="preserve"> et information sur la commande ls.</w:t>
      </w:r>
    </w:p>
    <w:p w:rsidR="00412BBA" w:rsidRPr="00E731CA" w:rsidRDefault="00FC5008">
      <w:pPr>
        <w:rPr>
          <w:rFonts w:cstheme="minorBidi"/>
          <w:szCs w:val="24"/>
        </w:rPr>
      </w:pPr>
      <w:r w:rsidRPr="00E91640">
        <w:rPr>
          <w:rFonts w:cstheme="minorBidi"/>
          <w:b/>
          <w:szCs w:val="24"/>
        </w:rPr>
        <w:t>•</w:t>
      </w:r>
      <w:r w:rsidRPr="00E91640">
        <w:rPr>
          <w:rFonts w:cstheme="minorBidi"/>
          <w:b/>
          <w:szCs w:val="24"/>
        </w:rPr>
        <w:t xml:space="preserve"> </w:t>
      </w:r>
      <w:r w:rsidRPr="00E91640">
        <w:rPr>
          <w:rFonts w:cstheme="minorBidi"/>
          <w:b/>
          <w:szCs w:val="24"/>
          <w:lang w:bidi="ar-SA"/>
        </w:rPr>
        <w:t>file fichier</w:t>
      </w:r>
      <w:r w:rsidR="00E91640">
        <w:rPr>
          <w:rFonts w:cstheme="minorBidi"/>
          <w:b/>
          <w:szCs w:val="24"/>
          <w:lang w:bidi="ar-SA"/>
        </w:rPr>
        <w:t xml:space="preserve"> </w:t>
      </w:r>
      <w:r w:rsidR="00E91640" w:rsidRPr="00E91640">
        <w:rPr>
          <w:rFonts w:cstheme="minorBidi"/>
          <w:b/>
          <w:szCs w:val="24"/>
          <w:lang w:bidi="ar-SA"/>
        </w:rPr>
        <w:sym w:font="Wingdings" w:char="F0E0"/>
      </w:r>
      <w:r w:rsidRPr="00E731CA">
        <w:rPr>
          <w:rFonts w:cstheme="minorBidi"/>
          <w:szCs w:val="24"/>
          <w:lang w:bidi="ar-SA"/>
        </w:rPr>
        <w:t xml:space="preserve"> renseigne sur la nature du contenu du fichier </w:t>
      </w:r>
    </w:p>
    <w:p w:rsidR="00412BBA" w:rsidRPr="00E731CA" w:rsidRDefault="00FC5008">
      <w:pPr>
        <w:rPr>
          <w:rFonts w:cstheme="minorBidi"/>
          <w:szCs w:val="24"/>
        </w:rPr>
      </w:pPr>
      <w:r w:rsidRPr="00E91640">
        <w:rPr>
          <w:rFonts w:cstheme="minorBidi"/>
          <w:b/>
          <w:szCs w:val="24"/>
        </w:rPr>
        <w:t>•</w:t>
      </w:r>
      <w:r w:rsidRPr="00E91640">
        <w:rPr>
          <w:rFonts w:cstheme="minorBidi"/>
          <w:b/>
          <w:szCs w:val="24"/>
        </w:rPr>
        <w:t xml:space="preserve"> </w:t>
      </w:r>
      <w:proofErr w:type="spellStart"/>
      <w:r w:rsidRPr="00E91640">
        <w:rPr>
          <w:rFonts w:cstheme="minorBidi"/>
          <w:b/>
          <w:szCs w:val="24"/>
          <w:lang w:bidi="ar-SA"/>
        </w:rPr>
        <w:t>mkdir</w:t>
      </w:r>
      <w:proofErr w:type="spellEnd"/>
      <w:r w:rsidRPr="00E91640">
        <w:rPr>
          <w:rFonts w:cstheme="minorBidi"/>
          <w:b/>
          <w:szCs w:val="24"/>
          <w:lang w:bidi="ar-SA"/>
        </w:rPr>
        <w:t xml:space="preserve"> rep</w:t>
      </w:r>
      <w:r w:rsidR="00E91640">
        <w:rPr>
          <w:rFonts w:cstheme="minorBidi"/>
          <w:szCs w:val="24"/>
          <w:lang w:bidi="ar-SA"/>
        </w:rPr>
        <w:t xml:space="preserve"> </w:t>
      </w:r>
      <w:r w:rsidR="00E91640" w:rsidRPr="00E91640">
        <w:rPr>
          <w:rFonts w:cstheme="minorBidi"/>
          <w:szCs w:val="24"/>
          <w:lang w:bidi="ar-SA"/>
        </w:rPr>
        <w:sym w:font="Wingdings" w:char="F0E0"/>
      </w:r>
      <w:r w:rsidRPr="00E731CA">
        <w:rPr>
          <w:rFonts w:cstheme="minorBidi"/>
          <w:szCs w:val="24"/>
          <w:lang w:bidi="ar-SA"/>
        </w:rPr>
        <w:t>pour cr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er un </w:t>
      </w:r>
      <w:proofErr w:type="spellStart"/>
      <w:r w:rsidRPr="00E731CA">
        <w:rPr>
          <w:rFonts w:cstheme="minorBidi"/>
          <w:szCs w:val="24"/>
          <w:lang w:bidi="ar-SA"/>
        </w:rPr>
        <w:t>sous_rep</w:t>
      </w:r>
      <w:proofErr w:type="spellEnd"/>
      <w:r w:rsidRPr="00E731CA">
        <w:rPr>
          <w:rFonts w:cstheme="minorBidi"/>
          <w:szCs w:val="24"/>
          <w:lang w:bidi="ar-SA"/>
        </w:rPr>
        <w:t xml:space="preserve"> du rep courant </w:t>
      </w:r>
    </w:p>
    <w:p w:rsidR="00412BBA" w:rsidRPr="00E731CA" w:rsidRDefault="00FC5008">
      <w:pPr>
        <w:rPr>
          <w:rFonts w:cstheme="minorBidi"/>
          <w:szCs w:val="24"/>
        </w:rPr>
      </w:pPr>
      <w:r w:rsidRPr="00E91640">
        <w:rPr>
          <w:rFonts w:cstheme="minorBidi"/>
          <w:b/>
          <w:szCs w:val="24"/>
        </w:rPr>
        <w:t>•</w:t>
      </w:r>
      <w:r w:rsidRPr="00E91640">
        <w:rPr>
          <w:rFonts w:cstheme="minorBidi"/>
          <w:b/>
          <w:szCs w:val="24"/>
        </w:rPr>
        <w:t xml:space="preserve"> </w:t>
      </w:r>
      <w:proofErr w:type="spellStart"/>
      <w:r w:rsidRPr="00E91640">
        <w:rPr>
          <w:rFonts w:cstheme="minorBidi"/>
          <w:b/>
          <w:szCs w:val="24"/>
          <w:lang w:bidi="ar-SA"/>
        </w:rPr>
        <w:t>rmdir</w:t>
      </w:r>
      <w:proofErr w:type="spellEnd"/>
      <w:r w:rsidRPr="00E91640">
        <w:rPr>
          <w:rFonts w:cstheme="minorBidi"/>
          <w:b/>
          <w:szCs w:val="24"/>
          <w:lang w:bidi="ar-SA"/>
        </w:rPr>
        <w:t xml:space="preserve"> rep</w:t>
      </w:r>
      <w:r w:rsidR="00F749B5">
        <w:rPr>
          <w:rFonts w:cstheme="minorBidi"/>
          <w:szCs w:val="24"/>
          <w:lang w:bidi="ar-SA"/>
        </w:rPr>
        <w:t xml:space="preserve"> </w:t>
      </w:r>
      <w:r w:rsidR="00F749B5" w:rsidRPr="00F749B5">
        <w:rPr>
          <w:rFonts w:cstheme="minorBidi"/>
          <w:szCs w:val="24"/>
          <w:lang w:bidi="ar-SA"/>
        </w:rPr>
        <w:sym w:font="Wingdings" w:char="F0E0"/>
      </w:r>
      <w:r w:rsidR="00F749B5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 xml:space="preserve">pour supprimer un </w:t>
      </w:r>
      <w:proofErr w:type="spellStart"/>
      <w:r w:rsidRPr="00E731CA">
        <w:rPr>
          <w:rFonts w:cstheme="minorBidi"/>
          <w:szCs w:val="24"/>
          <w:lang w:bidi="ar-SA"/>
        </w:rPr>
        <w:t>sous_rep</w:t>
      </w:r>
      <w:proofErr w:type="spellEnd"/>
      <w:r w:rsidRPr="00E731CA">
        <w:rPr>
          <w:rFonts w:cstheme="minorBidi"/>
          <w:szCs w:val="24"/>
          <w:lang w:bidi="ar-SA"/>
        </w:rPr>
        <w:t xml:space="preserve"> vide</w:t>
      </w:r>
    </w:p>
    <w:p w:rsidR="00412BBA" w:rsidRPr="00E731CA" w:rsidRDefault="00FC5008">
      <w:pPr>
        <w:rPr>
          <w:rFonts w:cstheme="minorBidi"/>
          <w:szCs w:val="24"/>
        </w:rPr>
      </w:pPr>
      <w:r w:rsidRPr="00E91640">
        <w:rPr>
          <w:rFonts w:cstheme="minorBidi"/>
          <w:b/>
          <w:szCs w:val="24"/>
        </w:rPr>
        <w:t>•</w:t>
      </w:r>
      <w:r w:rsidRPr="00E91640">
        <w:rPr>
          <w:rFonts w:cstheme="minorBidi"/>
          <w:b/>
          <w:szCs w:val="24"/>
        </w:rPr>
        <w:t xml:space="preserve"> </w:t>
      </w:r>
      <w:r w:rsidRPr="00E91640">
        <w:rPr>
          <w:rFonts w:cstheme="minorBidi"/>
          <w:b/>
          <w:szCs w:val="24"/>
          <w:lang w:bidi="ar-SA"/>
        </w:rPr>
        <w:t>ln fich1 fich2</w:t>
      </w:r>
      <w:r w:rsidRPr="00E731CA">
        <w:rPr>
          <w:rFonts w:cstheme="minorBidi"/>
          <w:szCs w:val="24"/>
          <w:lang w:bidi="ar-SA"/>
        </w:rPr>
        <w:t> </w:t>
      </w:r>
      <w:r w:rsidR="00F749B5" w:rsidRPr="00F749B5">
        <w:rPr>
          <w:rFonts w:cstheme="minorBidi"/>
          <w:szCs w:val="24"/>
          <w:lang w:bidi="ar-SA"/>
        </w:rPr>
        <w:sym w:font="Wingdings" w:char="F0E0"/>
      </w:r>
      <w:r w:rsidRPr="00E731CA">
        <w:rPr>
          <w:rFonts w:cstheme="minorBidi"/>
          <w:szCs w:val="24"/>
          <w:lang w:bidi="ar-SA"/>
        </w:rPr>
        <w:t xml:space="preserve"> permet de cr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er un lien physique fich2 </w:t>
      </w:r>
      <w:r w:rsidR="00F749B5">
        <w:rPr>
          <w:rFonts w:cstheme="minorBidi"/>
          <w:szCs w:val="24"/>
          <w:lang w:bidi="ar-SA"/>
        </w:rPr>
        <w:t>á</w:t>
      </w:r>
      <w:r w:rsidR="00F749B5">
        <w:rPr>
          <w:rFonts w:cstheme="minorBidi"/>
          <w:szCs w:val="24"/>
          <w:lang w:bidi="ar-SA"/>
        </w:rPr>
        <w:t xml:space="preserve"> partir de</w:t>
      </w:r>
      <w:r w:rsidRPr="00E731CA">
        <w:rPr>
          <w:rFonts w:cstheme="minorBidi"/>
          <w:szCs w:val="24"/>
          <w:lang w:bidi="ar-SA"/>
        </w:rPr>
        <w:t xml:space="preserve"> fich1.</w:t>
      </w:r>
    </w:p>
    <w:p w:rsidR="00412BBA" w:rsidRPr="00E731CA" w:rsidRDefault="00FC5008">
      <w:pPr>
        <w:rPr>
          <w:rFonts w:cstheme="minorBidi"/>
          <w:szCs w:val="24"/>
        </w:rPr>
      </w:pPr>
      <w:r w:rsidRPr="009975D1">
        <w:rPr>
          <w:rFonts w:cstheme="minorBidi"/>
          <w:b/>
          <w:szCs w:val="24"/>
        </w:rPr>
        <w:lastRenderedPageBreak/>
        <w:t>•</w:t>
      </w:r>
      <w:r w:rsidRPr="009975D1">
        <w:rPr>
          <w:rFonts w:cstheme="minorBidi"/>
          <w:b/>
          <w:szCs w:val="24"/>
        </w:rPr>
        <w:t xml:space="preserve"> </w:t>
      </w:r>
      <w:r w:rsidRPr="009975D1">
        <w:rPr>
          <w:rFonts w:cstheme="minorBidi"/>
          <w:b/>
          <w:szCs w:val="24"/>
          <w:lang w:bidi="ar-SA"/>
        </w:rPr>
        <w:t>ln -s fich1 fich2</w:t>
      </w:r>
      <w:r w:rsidRPr="009975D1">
        <w:rPr>
          <w:rFonts w:cstheme="minorBidi"/>
          <w:b/>
          <w:szCs w:val="24"/>
          <w:lang w:bidi="ar-SA"/>
        </w:rPr>
        <w:t> </w:t>
      </w:r>
      <w:r w:rsidRPr="009975D1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permet de cr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er un lien symbolique de fich1.</w:t>
      </w:r>
    </w:p>
    <w:p w:rsidR="00412BBA" w:rsidRPr="00E731CA" w:rsidRDefault="00FC5008">
      <w:pPr>
        <w:rPr>
          <w:rFonts w:cstheme="minorBidi"/>
          <w:szCs w:val="24"/>
        </w:rPr>
      </w:pPr>
      <w:r w:rsidRPr="009975D1">
        <w:rPr>
          <w:rFonts w:cstheme="minorBidi"/>
          <w:b/>
          <w:szCs w:val="24"/>
        </w:rPr>
        <w:t>•</w:t>
      </w:r>
      <w:r w:rsidRPr="009975D1">
        <w:rPr>
          <w:rFonts w:cstheme="minorBidi"/>
          <w:b/>
          <w:szCs w:val="24"/>
        </w:rPr>
        <w:t xml:space="preserve"> </w:t>
      </w:r>
      <w:proofErr w:type="spellStart"/>
      <w:r w:rsidRPr="009975D1">
        <w:rPr>
          <w:rFonts w:cstheme="minorBidi"/>
          <w:b/>
          <w:szCs w:val="24"/>
          <w:lang w:bidi="ar-SA"/>
        </w:rPr>
        <w:t>touch</w:t>
      </w:r>
      <w:proofErr w:type="spellEnd"/>
      <w:r w:rsidRPr="009975D1">
        <w:rPr>
          <w:rFonts w:cstheme="minorBidi"/>
          <w:b/>
          <w:szCs w:val="24"/>
          <w:lang w:bidi="ar-SA"/>
        </w:rPr>
        <w:t xml:space="preserve"> fich1 fich2</w:t>
      </w:r>
      <w:r w:rsidRPr="009975D1">
        <w:rPr>
          <w:rFonts w:cstheme="minorBidi"/>
          <w:b/>
          <w:szCs w:val="24"/>
          <w:lang w:bidi="ar-SA"/>
        </w:rPr>
        <w:t> </w:t>
      </w:r>
      <w:r w:rsidRPr="009975D1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cr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 une liste de fichiers vides, ici fich1 et fich2.</w:t>
      </w:r>
    </w:p>
    <w:p w:rsidR="00412BBA" w:rsidRPr="00E731CA" w:rsidRDefault="00FC5008">
      <w:pPr>
        <w:rPr>
          <w:rFonts w:cstheme="minorBidi"/>
          <w:szCs w:val="24"/>
        </w:rPr>
      </w:pPr>
      <w:r w:rsidRPr="009975D1">
        <w:rPr>
          <w:rFonts w:cstheme="minorBidi"/>
          <w:b/>
          <w:szCs w:val="24"/>
        </w:rPr>
        <w:t>•</w:t>
      </w:r>
      <w:r w:rsidRPr="009975D1">
        <w:rPr>
          <w:rFonts w:cstheme="minorBidi"/>
          <w:b/>
          <w:szCs w:val="24"/>
        </w:rPr>
        <w:t xml:space="preserve"> </w:t>
      </w:r>
      <w:r w:rsidRPr="009975D1">
        <w:rPr>
          <w:rFonts w:cstheme="minorBidi"/>
          <w:b/>
          <w:szCs w:val="24"/>
          <w:lang w:bidi="ar-SA"/>
        </w:rPr>
        <w:t xml:space="preserve">cat (texte court) ou </w:t>
      </w:r>
      <w:proofErr w:type="spellStart"/>
      <w:r w:rsidRPr="009975D1">
        <w:rPr>
          <w:rFonts w:cstheme="minorBidi"/>
          <w:b/>
          <w:szCs w:val="24"/>
          <w:lang w:bidi="ar-SA"/>
        </w:rPr>
        <w:t>less</w:t>
      </w:r>
      <w:proofErr w:type="spellEnd"/>
      <w:r w:rsidRPr="009975D1">
        <w:rPr>
          <w:rFonts w:cstheme="minorBidi"/>
          <w:b/>
          <w:szCs w:val="24"/>
          <w:lang w:bidi="ar-SA"/>
        </w:rPr>
        <w:t xml:space="preserve"> ou more (texte long) :</w:t>
      </w:r>
      <w:r w:rsidRPr="00E731CA">
        <w:rPr>
          <w:rFonts w:cstheme="minorBidi"/>
          <w:szCs w:val="24"/>
          <w:lang w:bidi="ar-SA"/>
        </w:rPr>
        <w:t xml:space="preserve"> consulter un fichier texte.</w:t>
      </w:r>
    </w:p>
    <w:p w:rsidR="00412BBA" w:rsidRPr="00E731CA" w:rsidRDefault="00FC5008">
      <w:pPr>
        <w:rPr>
          <w:rFonts w:cstheme="minorBidi"/>
          <w:szCs w:val="24"/>
        </w:rPr>
      </w:pPr>
      <w:r w:rsidRPr="00DD3056">
        <w:rPr>
          <w:rFonts w:cstheme="minorBidi"/>
          <w:b/>
          <w:szCs w:val="24"/>
        </w:rPr>
        <w:t>•</w:t>
      </w:r>
      <w:r w:rsidRPr="00DD3056">
        <w:rPr>
          <w:rFonts w:cstheme="minorBidi"/>
          <w:b/>
          <w:szCs w:val="24"/>
        </w:rPr>
        <w:t xml:space="preserve"> </w:t>
      </w:r>
      <w:proofErr w:type="gramStart"/>
      <w:r w:rsidRPr="00DD3056">
        <w:rPr>
          <w:rFonts w:cstheme="minorBidi"/>
          <w:b/>
          <w:szCs w:val="24"/>
          <w:lang w:bidi="ar-SA"/>
        </w:rPr>
        <w:t>vi ,pico</w:t>
      </w:r>
      <w:proofErr w:type="gramEnd"/>
      <w:r w:rsidRPr="00DD3056">
        <w:rPr>
          <w:rFonts w:cstheme="minorBidi"/>
          <w:b/>
          <w:szCs w:val="24"/>
          <w:lang w:bidi="ar-SA"/>
        </w:rPr>
        <w:t xml:space="preserve">, </w:t>
      </w:r>
      <w:proofErr w:type="spellStart"/>
      <w:r w:rsidRPr="00DD3056">
        <w:rPr>
          <w:rFonts w:cstheme="minorBidi"/>
          <w:b/>
          <w:szCs w:val="24"/>
          <w:lang w:bidi="ar-SA"/>
        </w:rPr>
        <w:t>edit</w:t>
      </w:r>
      <w:proofErr w:type="spellEnd"/>
      <w:r w:rsidRPr="00DD3056">
        <w:rPr>
          <w:rFonts w:cstheme="minorBidi"/>
          <w:b/>
          <w:szCs w:val="24"/>
          <w:lang w:bidi="ar-SA"/>
        </w:rPr>
        <w:t xml:space="preserve"> fichier</w:t>
      </w:r>
      <w:r w:rsidRPr="00DD3056">
        <w:rPr>
          <w:rFonts w:cstheme="minorBidi"/>
          <w:b/>
          <w:szCs w:val="24"/>
          <w:lang w:bidi="ar-SA"/>
        </w:rPr>
        <w:t> </w:t>
      </w:r>
      <w:r w:rsidRPr="00DD3056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(d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pend de la version linux) permet de cr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er ou 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diter un fichier.</w:t>
      </w:r>
    </w:p>
    <w:p w:rsidR="00412BBA" w:rsidRPr="00E731CA" w:rsidRDefault="00FC5008">
      <w:pPr>
        <w:rPr>
          <w:rFonts w:cstheme="minorBidi"/>
          <w:szCs w:val="24"/>
        </w:rPr>
      </w:pPr>
      <w:r w:rsidRPr="00DD3056">
        <w:rPr>
          <w:rFonts w:cstheme="minorBidi"/>
          <w:b/>
          <w:szCs w:val="24"/>
        </w:rPr>
        <w:t>•</w:t>
      </w:r>
      <w:r w:rsidRPr="00DD3056">
        <w:rPr>
          <w:rFonts w:cstheme="minorBidi"/>
          <w:b/>
          <w:szCs w:val="24"/>
        </w:rPr>
        <w:t xml:space="preserve"> </w:t>
      </w:r>
      <w:proofErr w:type="spellStart"/>
      <w:r w:rsidRPr="00DD3056">
        <w:rPr>
          <w:rFonts w:cstheme="minorBidi"/>
          <w:b/>
          <w:szCs w:val="24"/>
          <w:lang w:bidi="ar-SA"/>
        </w:rPr>
        <w:t>find</w:t>
      </w:r>
      <w:proofErr w:type="spellEnd"/>
      <w:r w:rsidRPr="00DD3056">
        <w:rPr>
          <w:rFonts w:cstheme="minorBidi"/>
          <w:b/>
          <w:szCs w:val="24"/>
          <w:lang w:bidi="ar-SA"/>
        </w:rPr>
        <w:t xml:space="preserve"> rep -</w:t>
      </w:r>
      <w:proofErr w:type="spellStart"/>
      <w:r w:rsidRPr="00DD3056">
        <w:rPr>
          <w:rFonts w:cstheme="minorBidi"/>
          <w:b/>
          <w:szCs w:val="24"/>
          <w:lang w:bidi="ar-SA"/>
        </w:rPr>
        <w:t>name</w:t>
      </w:r>
      <w:proofErr w:type="spellEnd"/>
      <w:r w:rsidRPr="00DD3056">
        <w:rPr>
          <w:rFonts w:cstheme="minorBidi"/>
          <w:b/>
          <w:szCs w:val="24"/>
          <w:lang w:bidi="ar-SA"/>
        </w:rPr>
        <w:t xml:space="preserve"> expression</w:t>
      </w:r>
      <w:r w:rsidRPr="00DD3056">
        <w:rPr>
          <w:rFonts w:cstheme="minorBidi"/>
          <w:b/>
          <w:szCs w:val="24"/>
          <w:lang w:bidi="ar-SA"/>
        </w:rPr>
        <w:t> </w:t>
      </w:r>
      <w:r w:rsidRPr="00DD3056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permet de rechercher les fichiers dans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p (ou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d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faut dans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p. </w:t>
      </w:r>
      <w:proofErr w:type="gramStart"/>
      <w:r w:rsidRPr="00E731CA">
        <w:rPr>
          <w:rFonts w:cstheme="minorBidi"/>
          <w:szCs w:val="24"/>
          <w:lang w:bidi="ar-SA"/>
        </w:rPr>
        <w:t>courant</w:t>
      </w:r>
      <w:proofErr w:type="gramEnd"/>
      <w:r w:rsidRPr="00E731CA">
        <w:rPr>
          <w:rFonts w:cstheme="minorBidi"/>
          <w:szCs w:val="24"/>
          <w:lang w:bidi="ar-SA"/>
        </w:rPr>
        <w:t>) avec une expression de 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lection.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proofErr w:type="spellStart"/>
      <w:r w:rsidRPr="00DD3056">
        <w:rPr>
          <w:rFonts w:cstheme="minorBidi"/>
          <w:b/>
          <w:szCs w:val="24"/>
          <w:lang w:bidi="ar-SA"/>
        </w:rPr>
        <w:t>cp</w:t>
      </w:r>
      <w:proofErr w:type="spellEnd"/>
      <w:r w:rsidRPr="00DD3056">
        <w:rPr>
          <w:rFonts w:cstheme="minorBidi"/>
          <w:b/>
          <w:szCs w:val="24"/>
          <w:lang w:bidi="ar-SA"/>
        </w:rPr>
        <w:t xml:space="preserve"> (copy, copier fichiers et r</w:t>
      </w:r>
      <w:r w:rsidRPr="00DD3056">
        <w:rPr>
          <w:rFonts w:cstheme="minorBidi"/>
          <w:b/>
          <w:szCs w:val="24"/>
          <w:lang w:bidi="ar-SA"/>
        </w:rPr>
        <w:t>é</w:t>
      </w:r>
      <w:r w:rsidRPr="00DD3056">
        <w:rPr>
          <w:rFonts w:cstheme="minorBidi"/>
          <w:b/>
          <w:szCs w:val="24"/>
          <w:lang w:bidi="ar-SA"/>
        </w:rPr>
        <w:t>pertoires</w:t>
      </w:r>
      <w:proofErr w:type="gramStart"/>
      <w:r w:rsidRPr="00DD3056">
        <w:rPr>
          <w:rFonts w:cstheme="minorBidi"/>
          <w:b/>
          <w:szCs w:val="24"/>
          <w:lang w:bidi="ar-SA"/>
        </w:rPr>
        <w:t>)</w:t>
      </w:r>
      <w:r w:rsidR="00DD3056">
        <w:rPr>
          <w:rFonts w:cstheme="minorBidi"/>
          <w:b/>
          <w:szCs w:val="24"/>
          <w:lang w:bidi="ar-SA"/>
        </w:rPr>
        <w:t>:</w:t>
      </w:r>
      <w:proofErr w:type="gramEnd"/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On distingue 2 usages : 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–</w:t>
      </w:r>
      <w:r w:rsidRPr="00E731CA">
        <w:rPr>
          <w:rFonts w:cstheme="minorBidi"/>
          <w:szCs w:val="24"/>
        </w:rPr>
        <w:t xml:space="preserve"> </w:t>
      </w:r>
      <w:proofErr w:type="spellStart"/>
      <w:r w:rsidRPr="00DD3056">
        <w:rPr>
          <w:rFonts w:cstheme="minorBidi"/>
          <w:b/>
          <w:szCs w:val="24"/>
          <w:lang w:bidi="ar-SA"/>
        </w:rPr>
        <w:t>cp</w:t>
      </w:r>
      <w:proofErr w:type="spellEnd"/>
      <w:r w:rsidRPr="00DD3056">
        <w:rPr>
          <w:rFonts w:cstheme="minorBidi"/>
          <w:b/>
          <w:szCs w:val="24"/>
          <w:lang w:bidi="ar-SA"/>
        </w:rPr>
        <w:t xml:space="preserve"> [option] source </w:t>
      </w:r>
      <w:proofErr w:type="gramStart"/>
      <w:r w:rsidRPr="00DD3056">
        <w:rPr>
          <w:rFonts w:cstheme="minorBidi"/>
          <w:b/>
          <w:szCs w:val="24"/>
          <w:lang w:bidi="ar-SA"/>
        </w:rPr>
        <w:t>destination</w:t>
      </w:r>
      <w:r w:rsidR="00494306">
        <w:rPr>
          <w:rFonts w:cstheme="minorBidi"/>
          <w:szCs w:val="24"/>
          <w:lang w:bidi="ar-SA"/>
        </w:rPr>
        <w:t>:</w:t>
      </w:r>
      <w:proofErr w:type="gramEnd"/>
      <w:r w:rsidRPr="00E731CA">
        <w:rPr>
          <w:rFonts w:cstheme="minorBidi"/>
          <w:szCs w:val="24"/>
          <w:lang w:bidi="ar-SA"/>
        </w:rPr>
        <w:t xml:space="preserve"> copie d'un seul fichier, en 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cisant le chemin et le nom du fichier destination</w:t>
      </w:r>
    </w:p>
    <w:p w:rsidR="00412BBA" w:rsidRDefault="00FC5008">
      <w:pPr>
        <w:ind w:left="720"/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</w:rPr>
        <w:t>–</w:t>
      </w:r>
      <w:r w:rsidRPr="00E731CA">
        <w:rPr>
          <w:rFonts w:cstheme="minorBidi"/>
          <w:szCs w:val="24"/>
        </w:rPr>
        <w:t xml:space="preserve"> </w:t>
      </w:r>
      <w:proofErr w:type="spellStart"/>
      <w:r w:rsidRPr="00494306">
        <w:rPr>
          <w:rFonts w:cstheme="minorBidi"/>
          <w:b/>
          <w:szCs w:val="24"/>
          <w:lang w:bidi="ar-SA"/>
        </w:rPr>
        <w:t>cp</w:t>
      </w:r>
      <w:proofErr w:type="spellEnd"/>
      <w:r w:rsidRPr="00494306">
        <w:rPr>
          <w:rFonts w:cstheme="minorBidi"/>
          <w:b/>
          <w:szCs w:val="24"/>
          <w:lang w:bidi="ar-SA"/>
        </w:rPr>
        <w:t xml:space="preserve"> [option] </w:t>
      </w:r>
      <w:proofErr w:type="spellStart"/>
      <w:r w:rsidRPr="00494306">
        <w:rPr>
          <w:rFonts w:cstheme="minorBidi"/>
          <w:b/>
          <w:szCs w:val="24"/>
          <w:lang w:bidi="ar-SA"/>
        </w:rPr>
        <w:t>ens</w:t>
      </w:r>
      <w:proofErr w:type="spellEnd"/>
      <w:r w:rsidRPr="00494306">
        <w:rPr>
          <w:rFonts w:cstheme="minorBidi"/>
          <w:b/>
          <w:szCs w:val="24"/>
          <w:lang w:bidi="ar-SA"/>
        </w:rPr>
        <w:t>-fichiers-source r</w:t>
      </w:r>
      <w:r w:rsidRPr="00494306">
        <w:rPr>
          <w:rFonts w:cstheme="minorBidi"/>
          <w:b/>
          <w:szCs w:val="24"/>
          <w:lang w:bidi="ar-SA"/>
        </w:rPr>
        <w:t>é</w:t>
      </w:r>
      <w:r w:rsidRPr="00494306">
        <w:rPr>
          <w:rFonts w:cstheme="minorBidi"/>
          <w:b/>
          <w:szCs w:val="24"/>
          <w:lang w:bidi="ar-SA"/>
        </w:rPr>
        <w:t>p</w:t>
      </w:r>
      <w:r w:rsidR="00494306">
        <w:rPr>
          <w:rFonts w:cstheme="minorBidi"/>
          <w:b/>
          <w:szCs w:val="24"/>
          <w:lang w:bidi="ar-SA"/>
        </w:rPr>
        <w:t>-destination</w:t>
      </w:r>
      <w:r w:rsidRPr="00494306">
        <w:rPr>
          <w:rFonts w:cstheme="minorBidi"/>
          <w:b/>
          <w:szCs w:val="24"/>
          <w:lang w:bidi="ar-SA"/>
        </w:rPr>
        <w:t> </w:t>
      </w:r>
      <w:r w:rsidRPr="00494306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copie l'ensemble des fichiers dans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</w:t>
      </w:r>
      <w:r w:rsidR="00494306">
        <w:rPr>
          <w:rFonts w:cstheme="minorBidi"/>
          <w:szCs w:val="24"/>
          <w:lang w:bidi="ar-SA"/>
        </w:rPr>
        <w:t>-destination.</w:t>
      </w:r>
    </w:p>
    <w:p w:rsidR="00494306" w:rsidRPr="00483986" w:rsidRDefault="00483986">
      <w:pPr>
        <w:ind w:left="720"/>
        <w:rPr>
          <w:rFonts w:cstheme="minorBidi"/>
          <w:b/>
          <w:szCs w:val="24"/>
          <w:u w:val="single"/>
        </w:rPr>
      </w:pPr>
      <w:r w:rsidRPr="00483986">
        <w:rPr>
          <w:rFonts w:cstheme="minorBidi"/>
          <w:b/>
          <w:szCs w:val="24"/>
          <w:u w:val="single"/>
        </w:rPr>
        <w:t>Option :</w:t>
      </w:r>
    </w:p>
    <w:p w:rsidR="00412BBA" w:rsidRPr="00E731CA" w:rsidRDefault="00FC5008">
      <w:pPr>
        <w:numPr>
          <w:ilvl w:val="0"/>
          <w:numId w:val="1"/>
        </w:numPr>
        <w:ind w:left="1800"/>
        <w:rPr>
          <w:rFonts w:cstheme="minorBidi"/>
          <w:szCs w:val="24"/>
        </w:rPr>
      </w:pPr>
      <w:r w:rsidRPr="00483986">
        <w:rPr>
          <w:rFonts w:cstheme="minorBidi"/>
          <w:b/>
          <w:szCs w:val="24"/>
          <w:lang w:bidi="ar-SA"/>
        </w:rPr>
        <w:t>-</w:t>
      </w:r>
      <w:r w:rsidR="00483986" w:rsidRPr="00483986">
        <w:rPr>
          <w:rFonts w:cstheme="minorBidi"/>
          <w:b/>
          <w:szCs w:val="24"/>
          <w:lang w:bidi="ar-SA"/>
        </w:rPr>
        <w:t>R,</w:t>
      </w:r>
      <w:r w:rsidRPr="00E731CA">
        <w:rPr>
          <w:rFonts w:cstheme="minorBidi"/>
          <w:szCs w:val="24"/>
          <w:lang w:bidi="ar-SA"/>
        </w:rPr>
        <w:t xml:space="preserve"> recopie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cursive, permet de copier toute une arborescence </w:t>
      </w:r>
    </w:p>
    <w:p w:rsidR="00412BBA" w:rsidRPr="00E731CA" w:rsidRDefault="00FC5008">
      <w:pPr>
        <w:numPr>
          <w:ilvl w:val="0"/>
          <w:numId w:val="1"/>
        </w:numPr>
        <w:ind w:left="1800"/>
        <w:rPr>
          <w:rFonts w:cstheme="minorBidi"/>
          <w:szCs w:val="24"/>
        </w:rPr>
      </w:pPr>
      <w:r w:rsidRPr="00483986">
        <w:rPr>
          <w:rFonts w:cstheme="minorBidi"/>
          <w:b/>
          <w:szCs w:val="24"/>
          <w:lang w:bidi="ar-SA"/>
        </w:rPr>
        <w:t>-i</w:t>
      </w:r>
      <w:r w:rsidRPr="00E731CA">
        <w:rPr>
          <w:rFonts w:cstheme="minorBidi"/>
          <w:szCs w:val="24"/>
          <w:lang w:bidi="ar-SA"/>
        </w:rPr>
        <w:t xml:space="preserve"> avertit l'utilisateur de l'existence d'un fichier du m</w:t>
      </w:r>
      <w:r w:rsidRPr="00E731CA">
        <w:rPr>
          <w:rFonts w:cstheme="minorBidi"/>
          <w:szCs w:val="24"/>
          <w:lang w:bidi="ar-SA"/>
        </w:rPr>
        <w:t>ê</w:t>
      </w:r>
      <w:r w:rsidRPr="00E731CA">
        <w:rPr>
          <w:rFonts w:cstheme="minorBidi"/>
          <w:szCs w:val="24"/>
          <w:lang w:bidi="ar-SA"/>
        </w:rPr>
        <w:t xml:space="preserve">me nom et lui demande s'il veut le remplacer. </w:t>
      </w:r>
    </w:p>
    <w:p w:rsidR="00412BBA" w:rsidRPr="00E731CA" w:rsidRDefault="00FC5008">
      <w:pPr>
        <w:numPr>
          <w:ilvl w:val="0"/>
          <w:numId w:val="1"/>
        </w:numPr>
        <w:ind w:left="1800"/>
        <w:rPr>
          <w:rFonts w:cstheme="minorBidi"/>
          <w:szCs w:val="24"/>
        </w:rPr>
      </w:pPr>
      <w:r w:rsidRPr="00483986">
        <w:rPr>
          <w:rFonts w:cstheme="minorBidi"/>
          <w:b/>
          <w:szCs w:val="24"/>
          <w:lang w:bidi="ar-SA"/>
        </w:rPr>
        <w:t>-p</w:t>
      </w:r>
      <w:r w:rsidRPr="00E731CA">
        <w:rPr>
          <w:rFonts w:cstheme="minorBidi"/>
          <w:szCs w:val="24"/>
          <w:lang w:bidi="ar-SA"/>
        </w:rPr>
        <w:t xml:space="preserve"> effectue une copie en gardant le propri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taire et le groupe d'origine. </w:t>
      </w:r>
    </w:p>
    <w:p w:rsidR="00412BBA" w:rsidRPr="00E731CA" w:rsidRDefault="00FC5008">
      <w:pPr>
        <w:numPr>
          <w:ilvl w:val="0"/>
          <w:numId w:val="1"/>
        </w:numPr>
        <w:ind w:left="1800"/>
        <w:rPr>
          <w:rFonts w:cstheme="minorBidi"/>
          <w:szCs w:val="24"/>
        </w:rPr>
      </w:pPr>
      <w:r w:rsidRPr="00483986">
        <w:rPr>
          <w:rFonts w:cstheme="minorBidi"/>
          <w:b/>
          <w:szCs w:val="24"/>
          <w:lang w:bidi="ar-SA"/>
        </w:rPr>
        <w:t>-v</w:t>
      </w:r>
      <w:r w:rsidRPr="00E731CA">
        <w:rPr>
          <w:rFonts w:cstheme="minorBidi"/>
          <w:szCs w:val="24"/>
          <w:lang w:bidi="ar-SA"/>
        </w:rPr>
        <w:t xml:space="preserve"> affiche en clair le nom des fichiers copi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s.</w:t>
      </w:r>
    </w:p>
    <w:p w:rsidR="00483986" w:rsidRDefault="00483986">
      <w:pPr>
        <w:ind w:firstLine="720"/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>Exemple</w:t>
      </w:r>
      <w:r>
        <w:rPr>
          <w:rFonts w:cstheme="minorBidi"/>
          <w:szCs w:val="24"/>
          <w:lang w:bidi="ar-SA"/>
        </w:rPr>
        <w:t xml:space="preserve"> :</w:t>
      </w:r>
    </w:p>
    <w:p w:rsidR="00412BBA" w:rsidRPr="00E731CA" w:rsidRDefault="00FC5008" w:rsidP="00483986">
      <w:pPr>
        <w:ind w:left="720" w:firstLine="720"/>
        <w:rPr>
          <w:rFonts w:cstheme="minorBidi"/>
          <w:szCs w:val="24"/>
        </w:rPr>
      </w:pPr>
      <w:proofErr w:type="spellStart"/>
      <w:proofErr w:type="gramStart"/>
      <w:r w:rsidRPr="00483986">
        <w:rPr>
          <w:rFonts w:cstheme="minorBidi"/>
          <w:b/>
          <w:szCs w:val="24"/>
          <w:lang w:bidi="ar-SA"/>
        </w:rPr>
        <w:t>cp</w:t>
      </w:r>
      <w:proofErr w:type="spellEnd"/>
      <w:proofErr w:type="gramEnd"/>
      <w:r w:rsidRPr="00483986">
        <w:rPr>
          <w:rFonts w:cstheme="minorBidi"/>
          <w:b/>
          <w:szCs w:val="24"/>
          <w:lang w:bidi="ar-SA"/>
        </w:rPr>
        <w:t xml:space="preserve"> -R /home /root/</w:t>
      </w:r>
      <w:proofErr w:type="spellStart"/>
      <w:r w:rsidRPr="00483986">
        <w:rPr>
          <w:rFonts w:cstheme="minorBidi"/>
          <w:b/>
          <w:szCs w:val="24"/>
          <w:lang w:bidi="ar-SA"/>
        </w:rPr>
        <w:t>tmp</w:t>
      </w:r>
      <w:proofErr w:type="spellEnd"/>
      <w:r w:rsidR="00483986">
        <w:rPr>
          <w:rFonts w:cstheme="minorBidi"/>
          <w:szCs w:val="24"/>
          <w:lang w:bidi="ar-SA"/>
        </w:rPr>
        <w:t xml:space="preserve"> </w:t>
      </w:r>
      <w:r w:rsidR="00483986" w:rsidRPr="00483986">
        <w:rPr>
          <w:rFonts w:cstheme="minorBidi"/>
          <w:szCs w:val="24"/>
          <w:lang w:bidi="ar-SA"/>
        </w:rPr>
        <w:sym w:font="Wingdings" w:char="F0E0"/>
      </w:r>
      <w:r w:rsidRPr="00E731CA">
        <w:rPr>
          <w:rFonts w:cstheme="minorBidi"/>
          <w:szCs w:val="24"/>
          <w:lang w:bidi="ar-SA"/>
        </w:rPr>
        <w:t xml:space="preserve"> cr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 une copie dans /root/</w:t>
      </w:r>
      <w:proofErr w:type="spellStart"/>
      <w:r w:rsidRPr="00E731CA">
        <w:rPr>
          <w:rFonts w:cstheme="minorBidi"/>
          <w:szCs w:val="24"/>
          <w:lang w:bidi="ar-SA"/>
        </w:rPr>
        <w:t>tmp</w:t>
      </w:r>
      <w:proofErr w:type="spellEnd"/>
      <w:r w:rsidRPr="00E731CA">
        <w:rPr>
          <w:rFonts w:cstheme="minorBidi"/>
          <w:szCs w:val="24"/>
          <w:lang w:bidi="ar-SA"/>
        </w:rPr>
        <w:t>/home</w:t>
      </w:r>
    </w:p>
    <w:p w:rsidR="00412BBA" w:rsidRPr="00E731CA" w:rsidRDefault="00FC5008">
      <w:pPr>
        <w:rPr>
          <w:rFonts w:cstheme="minorBidi"/>
          <w:szCs w:val="24"/>
        </w:rPr>
      </w:pPr>
      <w:r w:rsidRPr="00796BDB">
        <w:rPr>
          <w:rFonts w:cstheme="minorBidi"/>
          <w:b/>
          <w:szCs w:val="24"/>
        </w:rPr>
        <w:t>•</w:t>
      </w:r>
      <w:r w:rsidRPr="00796BDB">
        <w:rPr>
          <w:rFonts w:cstheme="minorBidi"/>
          <w:b/>
          <w:szCs w:val="24"/>
        </w:rPr>
        <w:t xml:space="preserve"> </w:t>
      </w:r>
      <w:proofErr w:type="spellStart"/>
      <w:r w:rsidRPr="00796BDB">
        <w:rPr>
          <w:rFonts w:cstheme="minorBidi"/>
          <w:b/>
          <w:szCs w:val="24"/>
          <w:lang w:bidi="ar-SA"/>
        </w:rPr>
        <w:t>rm</w:t>
      </w:r>
      <w:proofErr w:type="spellEnd"/>
      <w:r w:rsidRPr="00796BDB">
        <w:rPr>
          <w:rFonts w:cstheme="minorBidi"/>
          <w:b/>
          <w:szCs w:val="24"/>
          <w:lang w:bidi="ar-SA"/>
        </w:rPr>
        <w:t xml:space="preserve"> [option] fichiers</w:t>
      </w:r>
      <w:r w:rsidRPr="00796BDB">
        <w:rPr>
          <w:rFonts w:cstheme="minorBidi"/>
          <w:b/>
          <w:szCs w:val="24"/>
          <w:lang w:bidi="ar-SA"/>
        </w:rPr>
        <w:t> </w:t>
      </w:r>
      <w:r w:rsidRPr="00796BDB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supprimer un fichier ou plusieurs, -r pour supprimer un </w:t>
      </w:r>
      <w:r w:rsidR="00796BDB" w:rsidRPr="00E731CA">
        <w:rPr>
          <w:rFonts w:cstheme="minorBidi"/>
          <w:szCs w:val="24"/>
          <w:lang w:bidi="ar-SA"/>
        </w:rPr>
        <w:t>r</w:t>
      </w:r>
      <w:r w:rsidR="00796BDB" w:rsidRPr="00E731CA">
        <w:rPr>
          <w:rFonts w:cstheme="minorBidi"/>
          <w:szCs w:val="24"/>
          <w:lang w:bidi="ar-SA"/>
        </w:rPr>
        <w:t>é</w:t>
      </w:r>
      <w:r w:rsidR="00796BDB" w:rsidRPr="00E731CA">
        <w:rPr>
          <w:rFonts w:cstheme="minorBidi"/>
          <w:szCs w:val="24"/>
          <w:lang w:bidi="ar-SA"/>
        </w:rPr>
        <w:t>pertoire</w:t>
      </w:r>
      <w:r w:rsidRPr="00E731CA">
        <w:rPr>
          <w:rFonts w:cstheme="minorBidi"/>
          <w:szCs w:val="24"/>
          <w:lang w:bidi="ar-SA"/>
        </w:rPr>
        <w:t>, -f permet de supprimer m</w:t>
      </w:r>
      <w:r w:rsidRPr="00E731CA">
        <w:rPr>
          <w:rFonts w:cstheme="minorBidi"/>
          <w:szCs w:val="24"/>
          <w:lang w:bidi="ar-SA"/>
        </w:rPr>
        <w:t>ê</w:t>
      </w:r>
      <w:r w:rsidRPr="00E731CA">
        <w:rPr>
          <w:rFonts w:cstheme="minorBidi"/>
          <w:szCs w:val="24"/>
          <w:lang w:bidi="ar-SA"/>
        </w:rPr>
        <w:t>me les fichiers prot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g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s en 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criture, -i pour afficher un message de confirmation </w:t>
      </w:r>
      <w:r w:rsidRPr="00E731CA">
        <w:rPr>
          <w:rFonts w:cstheme="minorBidi"/>
          <w:szCs w:val="24"/>
          <w:lang w:bidi="ar-SA"/>
        </w:rPr>
        <w:t>á</w:t>
      </w:r>
      <w:r w:rsidRPr="00E731CA">
        <w:rPr>
          <w:rFonts w:cstheme="minorBidi"/>
          <w:szCs w:val="24"/>
          <w:lang w:bidi="ar-SA"/>
        </w:rPr>
        <w:t xml:space="preserve"> l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utilisateur.</w:t>
      </w:r>
    </w:p>
    <w:p w:rsidR="00796BDB" w:rsidRDefault="00FC5008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ab/>
      </w:r>
      <w:proofErr w:type="gramStart"/>
      <w:r w:rsidRPr="00E731CA">
        <w:rPr>
          <w:rFonts w:cstheme="minorBidi"/>
          <w:szCs w:val="24"/>
          <w:lang w:bidi="ar-SA"/>
        </w:rPr>
        <w:t>Exemple</w:t>
      </w:r>
      <w:r w:rsidR="00796BDB">
        <w:rPr>
          <w:rFonts w:cstheme="minorBidi"/>
          <w:szCs w:val="24"/>
          <w:lang w:bidi="ar-SA"/>
        </w:rPr>
        <w:t>:</w:t>
      </w:r>
      <w:proofErr w:type="gramEnd"/>
    </w:p>
    <w:p w:rsidR="00412BBA" w:rsidRPr="00E731CA" w:rsidRDefault="00FC5008" w:rsidP="00796BDB">
      <w:pPr>
        <w:ind w:left="720" w:firstLine="720"/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 </w:t>
      </w:r>
      <w:proofErr w:type="spellStart"/>
      <w:proofErr w:type="gramStart"/>
      <w:r w:rsidRPr="00796BDB">
        <w:rPr>
          <w:rFonts w:cstheme="minorBidi"/>
          <w:b/>
          <w:szCs w:val="24"/>
          <w:lang w:bidi="ar-SA"/>
        </w:rPr>
        <w:t>rm</w:t>
      </w:r>
      <w:proofErr w:type="spellEnd"/>
      <w:proofErr w:type="gramEnd"/>
      <w:r w:rsidRPr="00796BDB">
        <w:rPr>
          <w:rFonts w:cstheme="minorBidi"/>
          <w:b/>
          <w:szCs w:val="24"/>
          <w:lang w:bidi="ar-SA"/>
        </w:rPr>
        <w:t xml:space="preserve"> -</w:t>
      </w:r>
      <w:proofErr w:type="spellStart"/>
      <w:r w:rsidRPr="00796BDB">
        <w:rPr>
          <w:rFonts w:cstheme="minorBidi"/>
          <w:b/>
          <w:szCs w:val="24"/>
          <w:lang w:bidi="ar-SA"/>
        </w:rPr>
        <w:t>rf</w:t>
      </w:r>
      <w:proofErr w:type="spellEnd"/>
      <w:r w:rsidRPr="00796BDB">
        <w:rPr>
          <w:rFonts w:cstheme="minorBidi"/>
          <w:b/>
          <w:szCs w:val="24"/>
          <w:lang w:bidi="ar-SA"/>
        </w:rPr>
        <w:t xml:space="preserve"> /home/toto/</w:t>
      </w:r>
      <w:proofErr w:type="spellStart"/>
      <w:r w:rsidRPr="00796BDB">
        <w:rPr>
          <w:rFonts w:cstheme="minorBidi"/>
          <w:b/>
          <w:szCs w:val="24"/>
          <w:lang w:bidi="ar-SA"/>
        </w:rPr>
        <w:t>tmp</w:t>
      </w:r>
      <w:proofErr w:type="spellEnd"/>
      <w:r w:rsidR="00796BDB">
        <w:rPr>
          <w:rFonts w:cstheme="minorBidi"/>
          <w:szCs w:val="24"/>
          <w:lang w:bidi="ar-SA"/>
        </w:rPr>
        <w:t xml:space="preserve"> </w:t>
      </w:r>
      <w:r w:rsidR="00796BDB" w:rsidRPr="00796BDB">
        <w:rPr>
          <w:rFonts w:cstheme="minorBidi"/>
          <w:szCs w:val="24"/>
          <w:lang w:bidi="ar-SA"/>
        </w:rPr>
        <w:sym w:font="Wingdings" w:char="F0E0"/>
      </w:r>
      <w:r w:rsidR="00796BDB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d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truit sans 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avis l'arborescence (si on en a le droit !)</w:t>
      </w:r>
    </w:p>
    <w:p w:rsidR="00412BBA" w:rsidRPr="00E731CA" w:rsidRDefault="00FC5008">
      <w:pPr>
        <w:rPr>
          <w:rFonts w:cstheme="minorBidi"/>
          <w:szCs w:val="24"/>
        </w:rPr>
      </w:pPr>
      <w:r w:rsidRPr="00796BDB">
        <w:rPr>
          <w:rFonts w:cstheme="minorBidi"/>
          <w:b/>
          <w:szCs w:val="24"/>
        </w:rPr>
        <w:t>•</w:t>
      </w:r>
      <w:r w:rsidRPr="00796BDB">
        <w:rPr>
          <w:rFonts w:cstheme="minorBidi"/>
          <w:b/>
          <w:szCs w:val="24"/>
        </w:rPr>
        <w:t xml:space="preserve"> </w:t>
      </w:r>
      <w:r w:rsidRPr="00796BDB">
        <w:rPr>
          <w:rFonts w:cstheme="minorBidi"/>
          <w:b/>
          <w:szCs w:val="24"/>
          <w:lang w:bidi="ar-SA"/>
        </w:rPr>
        <w:t>mv [option] source destination</w:t>
      </w:r>
      <w:r w:rsidRPr="00796BDB">
        <w:rPr>
          <w:rFonts w:cstheme="minorBidi"/>
          <w:b/>
          <w:szCs w:val="24"/>
          <w:lang w:bidi="ar-SA"/>
        </w:rPr>
        <w:t> </w:t>
      </w:r>
      <w:r w:rsidRPr="00796BDB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si</w:t>
      </w:r>
      <w:r w:rsidR="004F2FAD">
        <w:rPr>
          <w:rFonts w:cstheme="minorBidi"/>
          <w:szCs w:val="24"/>
          <w:lang w:bidi="ar-SA"/>
        </w:rPr>
        <w:t xml:space="preserve"> la</w:t>
      </w:r>
      <w:r w:rsidRPr="00E731CA">
        <w:rPr>
          <w:rFonts w:cstheme="minorBidi"/>
          <w:szCs w:val="24"/>
          <w:lang w:bidi="ar-SA"/>
        </w:rPr>
        <w:t xml:space="preserve"> source est un nom du fichier et </w:t>
      </w:r>
      <w:r w:rsidR="004F2FAD">
        <w:rPr>
          <w:rFonts w:cstheme="minorBidi"/>
          <w:szCs w:val="24"/>
          <w:lang w:bidi="ar-SA"/>
        </w:rPr>
        <w:t xml:space="preserve">la </w:t>
      </w:r>
      <w:r w:rsidRPr="00E731CA">
        <w:rPr>
          <w:rFonts w:cstheme="minorBidi"/>
          <w:szCs w:val="24"/>
          <w:lang w:bidi="ar-SA"/>
        </w:rPr>
        <w:t>destination est un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pertoire, mv </w:t>
      </w:r>
      <w:r w:rsidR="004F2FAD" w:rsidRPr="00E731CA">
        <w:rPr>
          <w:rFonts w:cstheme="minorBidi"/>
          <w:szCs w:val="24"/>
          <w:lang w:bidi="ar-SA"/>
        </w:rPr>
        <w:t>d</w:t>
      </w:r>
      <w:r w:rsidR="004F2FAD" w:rsidRPr="00E731CA">
        <w:rPr>
          <w:rFonts w:cstheme="minorBidi"/>
          <w:szCs w:val="24"/>
          <w:lang w:bidi="ar-SA"/>
        </w:rPr>
        <w:t>é</w:t>
      </w:r>
      <w:r w:rsidR="004F2FAD" w:rsidRPr="00E731CA">
        <w:rPr>
          <w:rFonts w:cstheme="minorBidi"/>
          <w:szCs w:val="24"/>
          <w:lang w:bidi="ar-SA"/>
        </w:rPr>
        <w:t>place</w:t>
      </w:r>
      <w:r w:rsidRPr="00E731CA">
        <w:rPr>
          <w:rFonts w:cstheme="minorBidi"/>
          <w:szCs w:val="24"/>
          <w:lang w:bidi="ar-SA"/>
        </w:rPr>
        <w:t xml:space="preserve"> la destination dans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pertoire, si non si </w:t>
      </w:r>
      <w:r w:rsidR="004F2FAD">
        <w:rPr>
          <w:rFonts w:cstheme="minorBidi"/>
          <w:szCs w:val="24"/>
          <w:lang w:bidi="ar-SA"/>
        </w:rPr>
        <w:t xml:space="preserve">la </w:t>
      </w:r>
      <w:r w:rsidRPr="00E731CA">
        <w:rPr>
          <w:rFonts w:cstheme="minorBidi"/>
          <w:szCs w:val="24"/>
          <w:lang w:bidi="ar-SA"/>
        </w:rPr>
        <w:t xml:space="preserve">destination ni un nom du </w:t>
      </w:r>
      <w:r w:rsidR="004F2FAD" w:rsidRPr="00E731CA">
        <w:rPr>
          <w:rFonts w:cstheme="minorBidi"/>
          <w:szCs w:val="24"/>
          <w:lang w:bidi="ar-SA"/>
        </w:rPr>
        <w:t>r</w:t>
      </w:r>
      <w:r w:rsidR="004F2FAD" w:rsidRPr="00E731CA">
        <w:rPr>
          <w:rFonts w:cstheme="minorBidi"/>
          <w:szCs w:val="24"/>
          <w:lang w:bidi="ar-SA"/>
        </w:rPr>
        <w:t>é</w:t>
      </w:r>
      <w:r w:rsidR="004F2FAD" w:rsidRPr="00E731CA">
        <w:rPr>
          <w:rFonts w:cstheme="minorBidi"/>
          <w:szCs w:val="24"/>
          <w:lang w:bidi="ar-SA"/>
        </w:rPr>
        <w:t>pertoire</w:t>
      </w:r>
      <w:r w:rsidR="004F2FAD">
        <w:rPr>
          <w:rFonts w:cstheme="minorBidi"/>
          <w:szCs w:val="24"/>
          <w:lang w:bidi="ar-SA"/>
        </w:rPr>
        <w:t xml:space="preserve">, et </w:t>
      </w:r>
      <w:r w:rsidRPr="00E731CA">
        <w:rPr>
          <w:rFonts w:cstheme="minorBidi"/>
          <w:szCs w:val="24"/>
          <w:lang w:bidi="ar-SA"/>
        </w:rPr>
        <w:t>ni un nom d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 xml:space="preserve">un fichier existant, alors mv changera le nom du la source vers </w:t>
      </w:r>
      <w:r w:rsidR="00A043DC">
        <w:rPr>
          <w:rFonts w:cstheme="minorBidi"/>
          <w:szCs w:val="24"/>
          <w:lang w:bidi="ar-SA"/>
        </w:rPr>
        <w:t>la destination.</w:t>
      </w:r>
    </w:p>
    <w:p w:rsidR="00412BBA" w:rsidRPr="00E731CA" w:rsidRDefault="00412BBA">
      <w:pPr>
        <w:rPr>
          <w:rFonts w:cstheme="minorBidi"/>
          <w:szCs w:val="24"/>
          <w:lang w:bidi="ar-SA"/>
        </w:rPr>
      </w:pPr>
    </w:p>
    <w:p w:rsidR="00412BBA" w:rsidRPr="00A043DC" w:rsidRDefault="00FC5008">
      <w:pPr>
        <w:rPr>
          <w:rFonts w:cstheme="minorBidi"/>
          <w:b/>
          <w:i/>
          <w:sz w:val="28"/>
          <w:szCs w:val="24"/>
          <w:u w:val="single"/>
        </w:rPr>
      </w:pPr>
      <w:r w:rsidRPr="00A043DC">
        <w:rPr>
          <w:rFonts w:cstheme="minorBidi"/>
          <w:b/>
          <w:i/>
          <w:sz w:val="28"/>
          <w:szCs w:val="24"/>
          <w:u w:val="single"/>
          <w:lang w:bidi="ar-SA"/>
        </w:rPr>
        <w:t xml:space="preserve">Les </w:t>
      </w:r>
      <w:proofErr w:type="gramStart"/>
      <w:r w:rsidRPr="00A043DC">
        <w:rPr>
          <w:rFonts w:cstheme="minorBidi"/>
          <w:b/>
          <w:i/>
          <w:sz w:val="28"/>
          <w:szCs w:val="24"/>
          <w:u w:val="single"/>
          <w:lang w:bidi="ar-SA"/>
        </w:rPr>
        <w:t>droits</w:t>
      </w:r>
      <w:r w:rsidR="00A043DC">
        <w:rPr>
          <w:rFonts w:cstheme="minorBidi"/>
          <w:b/>
          <w:i/>
          <w:sz w:val="28"/>
          <w:szCs w:val="24"/>
          <w:u w:val="single"/>
          <w:lang w:bidi="ar-SA"/>
        </w:rPr>
        <w:t>:</w:t>
      </w:r>
      <w:proofErr w:type="gramEnd"/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Tout fichier du syst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 xml:space="preserve">me appartient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la fois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un utilisateur (son "propri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taire") et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un groupe.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Pour chaque fichier le monde de ses utilisateurs potentiels est scind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 en 3 cat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gories, nomm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es : </w:t>
      </w:r>
    </w:p>
    <w:p w:rsidR="00577909" w:rsidRDefault="00FC5008">
      <w:pPr>
        <w:ind w:firstLine="720"/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lastRenderedPageBreak/>
        <w:t xml:space="preserve">- </w:t>
      </w:r>
      <w:r w:rsidR="00577909" w:rsidRPr="00577909">
        <w:rPr>
          <w:rFonts w:cstheme="minorBidi"/>
          <w:b/>
          <w:szCs w:val="24"/>
          <w:lang w:bidi="ar-SA"/>
        </w:rPr>
        <w:t>u</w:t>
      </w:r>
      <w:r w:rsidR="00577909">
        <w:rPr>
          <w:rFonts w:cstheme="minorBidi"/>
          <w:szCs w:val="24"/>
          <w:lang w:bidi="ar-SA"/>
        </w:rPr>
        <w:t xml:space="preserve"> : </w:t>
      </w:r>
      <w:r w:rsidRPr="00E731CA">
        <w:rPr>
          <w:rFonts w:cstheme="minorBidi"/>
          <w:szCs w:val="24"/>
          <w:lang w:bidi="ar-SA"/>
        </w:rPr>
        <w:t>User</w:t>
      </w:r>
      <w:r w:rsidR="00A043DC">
        <w:rPr>
          <w:rFonts w:cstheme="minorBidi"/>
          <w:szCs w:val="24"/>
          <w:lang w:bidi="ar-SA"/>
        </w:rPr>
        <w:t xml:space="preserve"> (le</w:t>
      </w:r>
      <w:r w:rsidRPr="00E731CA">
        <w:rPr>
          <w:rFonts w:cstheme="minorBidi"/>
          <w:szCs w:val="24"/>
          <w:lang w:bidi="ar-SA"/>
        </w:rPr>
        <w:t xml:space="preserve"> </w:t>
      </w:r>
      <w:r w:rsidR="00577909" w:rsidRPr="00E731CA">
        <w:rPr>
          <w:rFonts w:cstheme="minorBidi"/>
          <w:szCs w:val="24"/>
          <w:lang w:bidi="ar-SA"/>
        </w:rPr>
        <w:t>propri</w:t>
      </w:r>
      <w:r w:rsidR="00577909" w:rsidRPr="00E731CA">
        <w:rPr>
          <w:rFonts w:cstheme="minorBidi"/>
          <w:szCs w:val="24"/>
          <w:lang w:bidi="ar-SA"/>
        </w:rPr>
        <w:t>é</w:t>
      </w:r>
      <w:r w:rsidR="00577909" w:rsidRPr="00E731CA">
        <w:rPr>
          <w:rFonts w:cstheme="minorBidi"/>
          <w:szCs w:val="24"/>
          <w:lang w:bidi="ar-SA"/>
        </w:rPr>
        <w:t>taire)</w:t>
      </w:r>
      <w:r w:rsidR="00A043DC">
        <w:rPr>
          <w:rFonts w:cstheme="minorBidi"/>
          <w:szCs w:val="24"/>
          <w:lang w:bidi="ar-SA"/>
        </w:rPr>
        <w:t xml:space="preserve"> </w:t>
      </w:r>
    </w:p>
    <w:p w:rsidR="00577909" w:rsidRDefault="00FC5008">
      <w:pPr>
        <w:ind w:firstLine="720"/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 xml:space="preserve">- </w:t>
      </w:r>
      <w:r w:rsidR="00577909" w:rsidRPr="00577909">
        <w:rPr>
          <w:rFonts w:cstheme="minorBidi"/>
          <w:b/>
          <w:szCs w:val="24"/>
          <w:lang w:bidi="ar-SA"/>
        </w:rPr>
        <w:t>g</w:t>
      </w:r>
      <w:r w:rsidR="00577909">
        <w:rPr>
          <w:rFonts w:cstheme="minorBidi"/>
          <w:szCs w:val="24"/>
          <w:lang w:bidi="ar-SA"/>
        </w:rPr>
        <w:t xml:space="preserve"> :</w:t>
      </w:r>
      <w:r w:rsidRPr="00E731CA">
        <w:rPr>
          <w:rFonts w:cstheme="minorBidi"/>
          <w:szCs w:val="24"/>
          <w:lang w:bidi="ar-SA"/>
        </w:rPr>
        <w:t xml:space="preserve"> Group </w:t>
      </w:r>
    </w:p>
    <w:p w:rsidR="00412BBA" w:rsidRPr="00E731CA" w:rsidRDefault="00FC5008">
      <w:pPr>
        <w:ind w:firstLine="720"/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- </w:t>
      </w:r>
      <w:r w:rsidR="00577909" w:rsidRPr="00577909">
        <w:rPr>
          <w:rFonts w:cstheme="minorBidi"/>
          <w:b/>
          <w:szCs w:val="24"/>
          <w:lang w:bidi="ar-SA"/>
        </w:rPr>
        <w:t>o</w:t>
      </w:r>
      <w:r w:rsidR="00577909">
        <w:rPr>
          <w:rFonts w:cstheme="minorBidi"/>
          <w:szCs w:val="24"/>
          <w:lang w:bidi="ar-SA"/>
        </w:rPr>
        <w:t xml:space="preserve"> :</w:t>
      </w:r>
      <w:r w:rsidRPr="00E731CA">
        <w:rPr>
          <w:rFonts w:cstheme="minorBidi"/>
          <w:szCs w:val="24"/>
          <w:lang w:bidi="ar-SA"/>
        </w:rPr>
        <w:t xml:space="preserve"> Others.</w:t>
      </w:r>
    </w:p>
    <w:p w:rsidR="00577909" w:rsidRDefault="00FC5008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>- Linux a repris les 3 protections d'UNIX sur les fichiers et les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pertoires. Leur notation symbolique est :</w:t>
      </w:r>
    </w:p>
    <w:p w:rsidR="00412BBA" w:rsidRPr="00E731CA" w:rsidRDefault="00FC5008">
      <w:pPr>
        <w:rPr>
          <w:rFonts w:cstheme="minorBidi"/>
          <w:szCs w:val="24"/>
        </w:rPr>
      </w:pPr>
      <w:r w:rsidRPr="0057110C">
        <w:rPr>
          <w:rFonts w:cstheme="minorBidi"/>
          <w:b/>
          <w:szCs w:val="24"/>
          <w:lang w:bidi="ar-SA"/>
        </w:rPr>
        <w:t>-r :</w:t>
      </w:r>
      <w:r w:rsidRPr="00E731CA">
        <w:rPr>
          <w:rFonts w:cstheme="minorBidi"/>
          <w:szCs w:val="24"/>
          <w:lang w:bidi="ar-SA"/>
        </w:rPr>
        <w:t xml:space="preserve"> lecture </w:t>
      </w:r>
    </w:p>
    <w:p w:rsidR="00412BBA" w:rsidRPr="00E731CA" w:rsidRDefault="00FC5008">
      <w:pPr>
        <w:rPr>
          <w:rFonts w:cstheme="minorBidi"/>
          <w:szCs w:val="24"/>
        </w:rPr>
      </w:pPr>
      <w:r w:rsidRPr="0057110C">
        <w:rPr>
          <w:rFonts w:cstheme="minorBidi"/>
          <w:b/>
          <w:szCs w:val="24"/>
          <w:lang w:bidi="ar-SA"/>
        </w:rPr>
        <w:t>- w :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criture </w:t>
      </w:r>
    </w:p>
    <w:p w:rsidR="00412BBA" w:rsidRPr="00E731CA" w:rsidRDefault="00FC5008">
      <w:pPr>
        <w:rPr>
          <w:rFonts w:cstheme="minorBidi"/>
          <w:szCs w:val="24"/>
        </w:rPr>
      </w:pPr>
      <w:r w:rsidRPr="0057110C">
        <w:rPr>
          <w:rFonts w:cstheme="minorBidi"/>
          <w:b/>
          <w:szCs w:val="24"/>
          <w:lang w:bidi="ar-SA"/>
        </w:rPr>
        <w:t xml:space="preserve">- </w:t>
      </w:r>
      <w:r w:rsidR="0057110C" w:rsidRPr="0057110C">
        <w:rPr>
          <w:rFonts w:cstheme="minorBidi"/>
          <w:b/>
          <w:szCs w:val="24"/>
          <w:lang w:bidi="ar-SA"/>
        </w:rPr>
        <w:t>x :</w:t>
      </w:r>
      <w:r w:rsidRPr="00E731CA">
        <w:rPr>
          <w:rFonts w:cstheme="minorBidi"/>
          <w:szCs w:val="24"/>
          <w:lang w:bidi="ar-SA"/>
        </w:rPr>
        <w:t xml:space="preserve"> ex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cution La 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sence d'un tiret </w:t>
      </w:r>
    </w:p>
    <w:p w:rsidR="00412BBA" w:rsidRPr="00E731CA" w:rsidRDefault="00FC5008">
      <w:pPr>
        <w:rPr>
          <w:rFonts w:cstheme="minorBidi"/>
          <w:szCs w:val="24"/>
        </w:rPr>
      </w:pPr>
      <w:r w:rsidRPr="0057110C">
        <w:rPr>
          <w:rFonts w:cstheme="minorBidi"/>
          <w:b/>
          <w:szCs w:val="24"/>
          <w:lang w:bidi="ar-SA"/>
        </w:rPr>
        <w:t>- "-"</w:t>
      </w:r>
      <w:r w:rsidRPr="00E731CA">
        <w:rPr>
          <w:rFonts w:cstheme="minorBidi"/>
          <w:szCs w:val="24"/>
          <w:lang w:bidi="ar-SA"/>
        </w:rPr>
        <w:t xml:space="preserve"> signifie l'absence compl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te de droits</w:t>
      </w:r>
    </w:p>
    <w:p w:rsidR="00412BBA" w:rsidRPr="00E731CA" w:rsidRDefault="00FC5008">
      <w:pPr>
        <w:rPr>
          <w:rFonts w:cstheme="minorBidi"/>
          <w:szCs w:val="24"/>
        </w:rPr>
      </w:pPr>
      <w:r w:rsidRPr="0057110C">
        <w:rPr>
          <w:rFonts w:cstheme="minorBidi"/>
          <w:b/>
          <w:szCs w:val="24"/>
        </w:rPr>
        <w:t>•</w:t>
      </w:r>
      <w:r w:rsidRPr="0057110C">
        <w:rPr>
          <w:rFonts w:cstheme="minorBidi"/>
          <w:b/>
          <w:szCs w:val="24"/>
        </w:rPr>
        <w:t xml:space="preserve"> </w:t>
      </w:r>
      <w:proofErr w:type="spellStart"/>
      <w:r w:rsidRPr="0057110C">
        <w:rPr>
          <w:rFonts w:cstheme="minorBidi"/>
          <w:b/>
          <w:szCs w:val="24"/>
          <w:lang w:bidi="ar-SA"/>
        </w:rPr>
        <w:t>chown</w:t>
      </w:r>
      <w:proofErr w:type="spellEnd"/>
      <w:r w:rsidRPr="0057110C">
        <w:rPr>
          <w:rFonts w:cstheme="minorBidi"/>
          <w:b/>
          <w:szCs w:val="24"/>
          <w:lang w:bidi="ar-SA"/>
        </w:rPr>
        <w:t xml:space="preserve"> [-R] nv-user fichiers</w:t>
      </w:r>
      <w:r w:rsidRPr="0057110C">
        <w:rPr>
          <w:rFonts w:cstheme="minorBidi"/>
          <w:b/>
          <w:szCs w:val="24"/>
          <w:lang w:bidi="ar-SA"/>
        </w:rPr>
        <w:t> </w:t>
      </w:r>
      <w:r w:rsidRPr="0057110C">
        <w:rPr>
          <w:rFonts w:cstheme="minorBidi"/>
          <w:b/>
          <w:szCs w:val="24"/>
          <w:lang w:bidi="ar-SA"/>
        </w:rPr>
        <w:t xml:space="preserve">: </w:t>
      </w:r>
      <w:r w:rsidRPr="00E731CA">
        <w:rPr>
          <w:rFonts w:cstheme="minorBidi"/>
          <w:szCs w:val="24"/>
          <w:lang w:bidi="ar-SA"/>
        </w:rPr>
        <w:t>Changer le propri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taire l'option -R (r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cursif) permet d'agir sur l'ensemble des sous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pertoires.</w:t>
      </w:r>
    </w:p>
    <w:p w:rsidR="0057110C" w:rsidRDefault="00FC5008">
      <w:pPr>
        <w:ind w:firstLine="720"/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>Exemple :</w:t>
      </w:r>
    </w:p>
    <w:p w:rsidR="00412BBA" w:rsidRPr="00E731CA" w:rsidRDefault="00FC5008" w:rsidP="0057110C">
      <w:pPr>
        <w:ind w:left="720" w:firstLine="720"/>
        <w:rPr>
          <w:rFonts w:cstheme="minorBidi"/>
          <w:szCs w:val="24"/>
        </w:rPr>
      </w:pPr>
      <w:proofErr w:type="spellStart"/>
      <w:proofErr w:type="gramStart"/>
      <w:r w:rsidRPr="0057110C">
        <w:rPr>
          <w:rFonts w:cstheme="minorBidi"/>
          <w:b/>
          <w:szCs w:val="24"/>
          <w:lang w:bidi="ar-SA"/>
        </w:rPr>
        <w:t>chown</w:t>
      </w:r>
      <w:proofErr w:type="spellEnd"/>
      <w:proofErr w:type="gramEnd"/>
      <w:r w:rsidRPr="0057110C">
        <w:rPr>
          <w:rFonts w:cstheme="minorBidi"/>
          <w:b/>
          <w:szCs w:val="24"/>
          <w:lang w:bidi="ar-SA"/>
        </w:rPr>
        <w:t xml:space="preserve"> -R smi /home/stage1</w:t>
      </w:r>
      <w:r w:rsidRPr="0057110C">
        <w:rPr>
          <w:rFonts w:cstheme="minorBidi"/>
          <w:b/>
          <w:szCs w:val="24"/>
          <w:lang w:bidi="ar-SA"/>
        </w:rPr>
        <w:t> </w:t>
      </w:r>
      <w:r w:rsidRPr="0057110C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</w:t>
      </w:r>
      <w:r w:rsidR="002F70F5">
        <w:rPr>
          <w:rFonts w:cstheme="minorBidi"/>
          <w:szCs w:val="24"/>
          <w:lang w:bidi="ar-SA"/>
        </w:rPr>
        <w:t xml:space="preserve">le </w:t>
      </w:r>
      <w:r w:rsidR="002F70F5" w:rsidRPr="00E731CA">
        <w:rPr>
          <w:rFonts w:cstheme="minorBidi"/>
          <w:szCs w:val="24"/>
          <w:lang w:bidi="ar-SA"/>
        </w:rPr>
        <w:t>r</w:t>
      </w:r>
      <w:r w:rsidR="002F70F5" w:rsidRPr="00E731CA">
        <w:rPr>
          <w:rFonts w:cstheme="minorBidi"/>
          <w:szCs w:val="24"/>
          <w:lang w:bidi="ar-SA"/>
        </w:rPr>
        <w:t>é</w:t>
      </w:r>
      <w:r w:rsidR="002F70F5" w:rsidRPr="00E731CA">
        <w:rPr>
          <w:rFonts w:cstheme="minorBidi"/>
          <w:szCs w:val="24"/>
          <w:lang w:bidi="ar-SA"/>
        </w:rPr>
        <w:t>pertoire</w:t>
      </w:r>
      <w:r w:rsidRPr="00E731CA">
        <w:rPr>
          <w:rFonts w:cstheme="minorBidi"/>
          <w:szCs w:val="24"/>
          <w:lang w:bidi="ar-SA"/>
        </w:rPr>
        <w:t xml:space="preserve"> /stage1 appartient mnt </w:t>
      </w:r>
      <w:r w:rsidRPr="00E731CA">
        <w:rPr>
          <w:rFonts w:cstheme="minorBidi"/>
          <w:szCs w:val="24"/>
          <w:lang w:bidi="ar-SA"/>
        </w:rPr>
        <w:t>á</w:t>
      </w:r>
      <w:r w:rsidRPr="00E731CA">
        <w:rPr>
          <w:rFonts w:cstheme="minorBidi"/>
          <w:szCs w:val="24"/>
          <w:lang w:bidi="ar-SA"/>
        </w:rPr>
        <w:t xml:space="preserve"> l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utilisateur smi</w:t>
      </w:r>
      <w:r w:rsidRPr="00E731CA">
        <w:rPr>
          <w:rFonts w:cstheme="minorBidi"/>
          <w:szCs w:val="24"/>
          <w:lang w:bidi="ar-SA"/>
        </w:rPr>
        <w:tab/>
      </w:r>
    </w:p>
    <w:p w:rsidR="00412BBA" w:rsidRPr="00E731CA" w:rsidRDefault="00FC5008">
      <w:pPr>
        <w:rPr>
          <w:rFonts w:cstheme="minorBidi"/>
          <w:szCs w:val="24"/>
        </w:rPr>
      </w:pPr>
      <w:r w:rsidRPr="002F70F5">
        <w:rPr>
          <w:rFonts w:cstheme="minorBidi"/>
          <w:b/>
          <w:szCs w:val="24"/>
        </w:rPr>
        <w:t>•</w:t>
      </w:r>
      <w:r w:rsidRPr="002F70F5">
        <w:rPr>
          <w:rFonts w:cstheme="minorBidi"/>
          <w:b/>
          <w:szCs w:val="24"/>
        </w:rPr>
        <w:t xml:space="preserve"> </w:t>
      </w:r>
      <w:proofErr w:type="spellStart"/>
      <w:r w:rsidRPr="002F70F5">
        <w:rPr>
          <w:rFonts w:cstheme="minorBidi"/>
          <w:b/>
          <w:szCs w:val="24"/>
          <w:lang w:bidi="ar-SA"/>
        </w:rPr>
        <w:t>chgrp</w:t>
      </w:r>
      <w:proofErr w:type="spellEnd"/>
      <w:r w:rsidRPr="002F70F5">
        <w:rPr>
          <w:rFonts w:cstheme="minorBidi"/>
          <w:b/>
          <w:szCs w:val="24"/>
          <w:lang w:bidi="ar-SA"/>
        </w:rPr>
        <w:t xml:space="preserve"> [-R] nv-groupe fichiers</w:t>
      </w:r>
      <w:r w:rsidRPr="002F70F5">
        <w:rPr>
          <w:rFonts w:cstheme="minorBidi"/>
          <w:b/>
          <w:szCs w:val="24"/>
          <w:lang w:bidi="ar-SA"/>
        </w:rPr>
        <w:t> </w:t>
      </w:r>
      <w:r w:rsidRPr="002F70F5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Changer le groupe </w:t>
      </w:r>
      <w:r w:rsidR="002F70F5" w:rsidRPr="00E731CA">
        <w:rPr>
          <w:rFonts w:cstheme="minorBidi"/>
          <w:szCs w:val="24"/>
          <w:lang w:bidi="ar-SA"/>
        </w:rPr>
        <w:t>propri</w:t>
      </w:r>
      <w:r w:rsidR="002F70F5" w:rsidRPr="00E731CA">
        <w:rPr>
          <w:rFonts w:cstheme="minorBidi"/>
          <w:szCs w:val="24"/>
          <w:lang w:bidi="ar-SA"/>
        </w:rPr>
        <w:t>é</w:t>
      </w:r>
      <w:r w:rsidR="002F70F5" w:rsidRPr="00E731CA">
        <w:rPr>
          <w:rFonts w:cstheme="minorBidi"/>
          <w:szCs w:val="24"/>
          <w:lang w:bidi="ar-SA"/>
        </w:rPr>
        <w:t>taire, effectu</w:t>
      </w:r>
      <w:r w:rsidR="002F70F5"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 par root ou le propri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taire,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condition que celui-ci soit membre du nouveau groupe. </w:t>
      </w:r>
    </w:p>
    <w:p w:rsidR="002F70F5" w:rsidRDefault="00FC5008">
      <w:pPr>
        <w:ind w:firstLine="720"/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>Exemple :</w:t>
      </w:r>
    </w:p>
    <w:p w:rsidR="00412BBA" w:rsidRPr="00E731CA" w:rsidRDefault="00FC5008">
      <w:pPr>
        <w:ind w:firstLine="720"/>
        <w:rPr>
          <w:rFonts w:cstheme="minorBidi"/>
          <w:szCs w:val="24"/>
        </w:rPr>
      </w:pPr>
      <w:proofErr w:type="spellStart"/>
      <w:proofErr w:type="gramStart"/>
      <w:r w:rsidRPr="002F70F5">
        <w:rPr>
          <w:rFonts w:cstheme="minorBidi"/>
          <w:b/>
          <w:szCs w:val="24"/>
          <w:lang w:bidi="ar-SA"/>
        </w:rPr>
        <w:t>chgrp</w:t>
      </w:r>
      <w:proofErr w:type="spellEnd"/>
      <w:proofErr w:type="gramEnd"/>
      <w:r w:rsidRPr="002F70F5">
        <w:rPr>
          <w:rFonts w:cstheme="minorBidi"/>
          <w:b/>
          <w:szCs w:val="24"/>
          <w:lang w:bidi="ar-SA"/>
        </w:rPr>
        <w:t xml:space="preserve"> -R smi /home/stage1</w:t>
      </w:r>
      <w:r w:rsidRPr="002F70F5">
        <w:rPr>
          <w:rFonts w:cstheme="minorBidi"/>
          <w:b/>
          <w:szCs w:val="24"/>
          <w:lang w:bidi="ar-SA"/>
        </w:rPr>
        <w:t> </w:t>
      </w:r>
      <w:r w:rsidRPr="002F70F5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</w:t>
      </w:r>
      <w:r w:rsidR="002F70F5">
        <w:rPr>
          <w:rFonts w:cstheme="minorBidi"/>
          <w:szCs w:val="24"/>
          <w:lang w:bidi="ar-SA"/>
        </w:rPr>
        <w:t xml:space="preserve">le </w:t>
      </w:r>
      <w:r w:rsidR="002F70F5" w:rsidRPr="00E731CA">
        <w:rPr>
          <w:rFonts w:cstheme="minorBidi"/>
          <w:szCs w:val="24"/>
          <w:lang w:bidi="ar-SA"/>
        </w:rPr>
        <w:t>r</w:t>
      </w:r>
      <w:r w:rsidR="002F70F5" w:rsidRPr="00E731CA">
        <w:rPr>
          <w:rFonts w:cstheme="minorBidi"/>
          <w:szCs w:val="24"/>
          <w:lang w:bidi="ar-SA"/>
        </w:rPr>
        <w:t>é</w:t>
      </w:r>
      <w:r w:rsidR="002F70F5" w:rsidRPr="00E731CA">
        <w:rPr>
          <w:rFonts w:cstheme="minorBidi"/>
          <w:szCs w:val="24"/>
          <w:lang w:bidi="ar-SA"/>
        </w:rPr>
        <w:t>pertoire</w:t>
      </w:r>
      <w:r w:rsidRPr="00E731CA">
        <w:rPr>
          <w:rFonts w:cstheme="minorBidi"/>
          <w:szCs w:val="24"/>
          <w:lang w:bidi="ar-SA"/>
        </w:rPr>
        <w:t xml:space="preserve"> /stage1 appartient mnt au groupe smi.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Ajout, retrait ou fixation des permissions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>: Pour chaque fichier, on d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signe par : u, g et o les 3 cat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gories (user, group, </w:t>
      </w:r>
      <w:proofErr w:type="spellStart"/>
      <w:r w:rsidRPr="00E731CA">
        <w:rPr>
          <w:rFonts w:cstheme="minorBidi"/>
          <w:szCs w:val="24"/>
          <w:lang w:bidi="ar-SA"/>
        </w:rPr>
        <w:t>other</w:t>
      </w:r>
      <w:proofErr w:type="spellEnd"/>
      <w:r w:rsidRPr="00E731CA">
        <w:rPr>
          <w:rFonts w:cstheme="minorBidi"/>
          <w:szCs w:val="24"/>
          <w:lang w:bidi="ar-SA"/>
        </w:rPr>
        <w:t>), a pour all.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+ - = l'action d'ajouter, de retirer ou de fixer un droit, qui s'applique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chaque cat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gorie 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par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ment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[u g o a] [+ - =] [r w x]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0F6FE1">
        <w:rPr>
          <w:rFonts w:cstheme="minorBidi"/>
          <w:b/>
          <w:szCs w:val="24"/>
          <w:lang w:bidi="ar-SA"/>
        </w:rPr>
        <w:t xml:space="preserve">- chmod </w:t>
      </w:r>
      <w:proofErr w:type="spellStart"/>
      <w:r w:rsidRPr="000F6FE1">
        <w:rPr>
          <w:rFonts w:cstheme="minorBidi"/>
          <w:b/>
          <w:szCs w:val="24"/>
          <w:lang w:bidi="ar-SA"/>
        </w:rPr>
        <w:t>u+x</w:t>
      </w:r>
      <w:proofErr w:type="spellEnd"/>
      <w:r w:rsidRPr="000F6FE1">
        <w:rPr>
          <w:rFonts w:cstheme="minorBidi"/>
          <w:b/>
          <w:szCs w:val="24"/>
          <w:lang w:bidi="ar-SA"/>
        </w:rPr>
        <w:t xml:space="preserve"> fichier</w:t>
      </w:r>
      <w:r w:rsidRPr="00E731CA">
        <w:rPr>
          <w:rFonts w:cstheme="minorBidi"/>
          <w:szCs w:val="24"/>
          <w:lang w:bidi="ar-SA"/>
        </w:rPr>
        <w:t xml:space="preserve"> : "ajoute le droit d'ex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cution au propri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taire du fichier" 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0F6FE1">
        <w:rPr>
          <w:rFonts w:cstheme="minorBidi"/>
          <w:b/>
          <w:szCs w:val="24"/>
          <w:lang w:bidi="ar-SA"/>
        </w:rPr>
        <w:t>- chmod go-</w:t>
      </w:r>
      <w:proofErr w:type="spellStart"/>
      <w:r w:rsidRPr="000F6FE1">
        <w:rPr>
          <w:rFonts w:cstheme="minorBidi"/>
          <w:b/>
          <w:szCs w:val="24"/>
          <w:lang w:bidi="ar-SA"/>
        </w:rPr>
        <w:t>rwx</w:t>
      </w:r>
      <w:proofErr w:type="spellEnd"/>
      <w:r w:rsidRPr="000F6FE1">
        <w:rPr>
          <w:rFonts w:cstheme="minorBidi"/>
          <w:b/>
          <w:szCs w:val="24"/>
          <w:lang w:bidi="ar-SA"/>
        </w:rPr>
        <w:t xml:space="preserve"> fichier </w:t>
      </w:r>
      <w:r w:rsidRPr="00E731CA">
        <w:rPr>
          <w:rFonts w:cstheme="minorBidi"/>
          <w:szCs w:val="24"/>
          <w:lang w:bidi="ar-SA"/>
        </w:rPr>
        <w:t>: "enl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ve tous droits d'acc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 xml:space="preserve">s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tous les utilisateurs, sauf au propri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taire" 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0F6FE1">
        <w:rPr>
          <w:rFonts w:cstheme="minorBidi"/>
          <w:b/>
          <w:szCs w:val="24"/>
          <w:lang w:bidi="ar-SA"/>
        </w:rPr>
        <w:t xml:space="preserve">- chmod </w:t>
      </w:r>
      <w:r w:rsidRPr="000F6FE1">
        <w:rPr>
          <w:rFonts w:cstheme="minorBidi"/>
          <w:b/>
          <w:szCs w:val="24"/>
          <w:lang w:bidi="ar-SA"/>
        </w:rPr>
        <w:t>–</w:t>
      </w:r>
      <w:r w:rsidRPr="000F6FE1">
        <w:rPr>
          <w:rFonts w:cstheme="minorBidi"/>
          <w:b/>
          <w:szCs w:val="24"/>
          <w:lang w:bidi="ar-SA"/>
        </w:rPr>
        <w:t>R go-</w:t>
      </w:r>
      <w:proofErr w:type="spellStart"/>
      <w:r w:rsidRPr="000F6FE1">
        <w:rPr>
          <w:rFonts w:cstheme="minorBidi"/>
          <w:b/>
          <w:szCs w:val="24"/>
          <w:lang w:bidi="ar-SA"/>
        </w:rPr>
        <w:t>rwx</w:t>
      </w:r>
      <w:proofErr w:type="spellEnd"/>
      <w:r w:rsidRPr="000F6FE1">
        <w:rPr>
          <w:rFonts w:cstheme="minorBidi"/>
          <w:b/>
          <w:szCs w:val="24"/>
          <w:lang w:bidi="ar-SA"/>
        </w:rPr>
        <w:t xml:space="preserve"> /home/toto</w:t>
      </w:r>
      <w:r w:rsidRPr="00E731CA">
        <w:rPr>
          <w:rFonts w:cstheme="minorBidi"/>
          <w:szCs w:val="24"/>
          <w:lang w:bidi="ar-SA"/>
        </w:rPr>
        <w:t xml:space="preserve"> : enl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ve toutes les permissions d'acc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s des fichiers du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pertoire personnel de toto (et des sous-r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p.),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tous sauf au propri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taire, c'est-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>-dire toto.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  <w:lang w:bidi="ar-SA"/>
        </w:rPr>
        <w:t xml:space="preserve">Notation absolue 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0F6FE1">
        <w:rPr>
          <w:rFonts w:cstheme="minorBidi"/>
          <w:b/>
          <w:szCs w:val="24"/>
          <w:lang w:bidi="ar-SA"/>
        </w:rPr>
        <w:t>- chmod u=</w:t>
      </w:r>
      <w:proofErr w:type="spellStart"/>
      <w:proofErr w:type="gramStart"/>
      <w:r w:rsidRPr="000F6FE1">
        <w:rPr>
          <w:rFonts w:cstheme="minorBidi"/>
          <w:b/>
          <w:szCs w:val="24"/>
          <w:lang w:bidi="ar-SA"/>
        </w:rPr>
        <w:t>rwx,g</w:t>
      </w:r>
      <w:proofErr w:type="spellEnd"/>
      <w:proofErr w:type="gramEnd"/>
      <w:r w:rsidRPr="000F6FE1">
        <w:rPr>
          <w:rFonts w:cstheme="minorBidi"/>
          <w:b/>
          <w:szCs w:val="24"/>
          <w:lang w:bidi="ar-SA"/>
        </w:rPr>
        <w:t>=</w:t>
      </w:r>
      <w:proofErr w:type="spellStart"/>
      <w:r w:rsidRPr="000F6FE1">
        <w:rPr>
          <w:rFonts w:cstheme="minorBidi"/>
          <w:b/>
          <w:szCs w:val="24"/>
          <w:lang w:bidi="ar-SA"/>
        </w:rPr>
        <w:t>rw,o</w:t>
      </w:r>
      <w:proofErr w:type="spellEnd"/>
      <w:r w:rsidRPr="000F6FE1">
        <w:rPr>
          <w:rFonts w:cstheme="minorBidi"/>
          <w:b/>
          <w:szCs w:val="24"/>
          <w:lang w:bidi="ar-SA"/>
        </w:rPr>
        <w:t>=r fichiers</w:t>
      </w:r>
      <w:r w:rsidR="005467F5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remplace les permissions 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dentes des fichiers, en les fixant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-</w:t>
      </w:r>
      <w:proofErr w:type="spellStart"/>
      <w:r w:rsidRPr="00E731CA">
        <w:rPr>
          <w:rFonts w:cstheme="minorBidi"/>
          <w:szCs w:val="24"/>
          <w:lang w:bidi="ar-SA"/>
        </w:rPr>
        <w:t>rwxrw</w:t>
      </w:r>
      <w:proofErr w:type="spellEnd"/>
      <w:r w:rsidRPr="00E731CA">
        <w:rPr>
          <w:rFonts w:cstheme="minorBidi"/>
          <w:szCs w:val="24"/>
          <w:lang w:bidi="ar-SA"/>
        </w:rPr>
        <w:t>-r--.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ab/>
      </w:r>
      <w:r w:rsidRPr="005467F5">
        <w:rPr>
          <w:rFonts w:cstheme="minorBidi"/>
          <w:b/>
          <w:szCs w:val="24"/>
          <w:lang w:bidi="ar-SA"/>
        </w:rPr>
        <w:t>- chmod u=</w:t>
      </w:r>
      <w:proofErr w:type="spellStart"/>
      <w:proofErr w:type="gramStart"/>
      <w:r w:rsidRPr="005467F5">
        <w:rPr>
          <w:rFonts w:cstheme="minorBidi"/>
          <w:b/>
          <w:szCs w:val="24"/>
          <w:lang w:bidi="ar-SA"/>
        </w:rPr>
        <w:t>rwx,g</w:t>
      </w:r>
      <w:proofErr w:type="spellEnd"/>
      <w:proofErr w:type="gramEnd"/>
      <w:r w:rsidRPr="005467F5">
        <w:rPr>
          <w:rFonts w:cstheme="minorBidi"/>
          <w:b/>
          <w:szCs w:val="24"/>
          <w:lang w:bidi="ar-SA"/>
        </w:rPr>
        <w:t>=</w:t>
      </w:r>
      <w:proofErr w:type="spellStart"/>
      <w:r w:rsidRPr="005467F5">
        <w:rPr>
          <w:rFonts w:cstheme="minorBidi"/>
          <w:b/>
          <w:szCs w:val="24"/>
          <w:lang w:bidi="ar-SA"/>
        </w:rPr>
        <w:t>r,o</w:t>
      </w:r>
      <w:proofErr w:type="spellEnd"/>
      <w:r w:rsidRPr="005467F5">
        <w:rPr>
          <w:rFonts w:cstheme="minorBidi"/>
          <w:b/>
          <w:szCs w:val="24"/>
          <w:lang w:bidi="ar-SA"/>
        </w:rPr>
        <w:t>=</w:t>
      </w:r>
      <w:r w:rsidRPr="00E731CA">
        <w:rPr>
          <w:rFonts w:cstheme="minorBidi"/>
          <w:szCs w:val="24"/>
          <w:lang w:bidi="ar-SA"/>
        </w:rPr>
        <w:t xml:space="preserve"> fichiers fixe les permissions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-</w:t>
      </w:r>
      <w:proofErr w:type="spellStart"/>
      <w:r w:rsidRPr="00E731CA">
        <w:rPr>
          <w:rFonts w:cstheme="minorBidi"/>
          <w:szCs w:val="24"/>
          <w:lang w:bidi="ar-SA"/>
        </w:rPr>
        <w:t>rwxr</w:t>
      </w:r>
      <w:proofErr w:type="spellEnd"/>
      <w:r w:rsidRPr="00E731CA">
        <w:rPr>
          <w:rFonts w:cstheme="minorBidi"/>
          <w:szCs w:val="24"/>
          <w:lang w:bidi="ar-SA"/>
        </w:rPr>
        <w:t>-----.</w:t>
      </w:r>
    </w:p>
    <w:p w:rsidR="005467F5" w:rsidRDefault="001406DD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5300505" cy="1734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93" cy="176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ab/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  <w:lang w:bidi="ar-SA"/>
        </w:rPr>
        <w:t xml:space="preserve">La commande </w:t>
      </w:r>
      <w:proofErr w:type="spellStart"/>
      <w:r w:rsidRPr="00E731CA">
        <w:rPr>
          <w:rFonts w:cstheme="minorBidi"/>
          <w:szCs w:val="24"/>
          <w:lang w:bidi="ar-SA"/>
        </w:rPr>
        <w:t>umask</w:t>
      </w:r>
      <w:proofErr w:type="spellEnd"/>
      <w:r w:rsidRPr="00E731CA">
        <w:rPr>
          <w:rFonts w:cstheme="minorBidi"/>
          <w:szCs w:val="24"/>
          <w:lang w:bidi="ar-SA"/>
        </w:rPr>
        <w:t xml:space="preserve"> permet de d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finir les droits par d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faut pour les fichiers et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pertoires nouvellement cr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es.</w:t>
      </w:r>
    </w:p>
    <w:p w:rsidR="00412BBA" w:rsidRPr="00E731CA" w:rsidRDefault="00FC5008">
      <w:pPr>
        <w:numPr>
          <w:ilvl w:val="0"/>
          <w:numId w:val="2"/>
        </w:numPr>
        <w:rPr>
          <w:rFonts w:cstheme="minorBidi"/>
          <w:szCs w:val="24"/>
        </w:rPr>
      </w:pPr>
      <w:proofErr w:type="spellStart"/>
      <w:r w:rsidRPr="00E731CA">
        <w:rPr>
          <w:rFonts w:cstheme="minorBidi"/>
          <w:szCs w:val="24"/>
          <w:lang w:bidi="ar-SA"/>
        </w:rPr>
        <w:t>Umask</w:t>
      </w:r>
      <w:proofErr w:type="spellEnd"/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>: affiche le masque de l'utilisateur actif</w:t>
      </w:r>
    </w:p>
    <w:p w:rsidR="00412BBA" w:rsidRPr="00E731CA" w:rsidRDefault="00FC5008">
      <w:pPr>
        <w:numPr>
          <w:ilvl w:val="0"/>
          <w:numId w:val="2"/>
        </w:numPr>
        <w:rPr>
          <w:rFonts w:cstheme="minorBidi"/>
          <w:szCs w:val="24"/>
        </w:rPr>
      </w:pPr>
      <w:proofErr w:type="spellStart"/>
      <w:proofErr w:type="gramStart"/>
      <w:r w:rsidRPr="00E731CA">
        <w:rPr>
          <w:rFonts w:cstheme="minorBidi"/>
          <w:szCs w:val="24"/>
          <w:lang w:bidi="ar-SA"/>
        </w:rPr>
        <w:t>umask</w:t>
      </w:r>
      <w:proofErr w:type="spellEnd"/>
      <w:proofErr w:type="gramEnd"/>
      <w:r w:rsidRPr="00E731CA">
        <w:rPr>
          <w:rFonts w:cstheme="minorBidi"/>
          <w:szCs w:val="24"/>
          <w:lang w:bidi="ar-SA"/>
        </w:rPr>
        <w:t xml:space="preserve"> masque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>: fixe les permissions ult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rieures de cr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ation des fichiers de l'utilisateur actif, conform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ment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masque, en notation octale</w:t>
      </w:r>
    </w:p>
    <w:p w:rsidR="00412BBA" w:rsidRPr="00E731CA" w:rsidRDefault="00FA31A4">
      <w:pPr>
        <w:numPr>
          <w:ilvl w:val="0"/>
          <w:numId w:val="2"/>
        </w:num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Masque</w:t>
      </w:r>
      <w:r w:rsidR="00FC5008" w:rsidRPr="00E731CA">
        <w:rPr>
          <w:rFonts w:cstheme="minorBidi"/>
          <w:szCs w:val="24"/>
          <w:lang w:bidi="ar-SA"/>
        </w:rPr>
        <w:t xml:space="preserve"> par d</w:t>
      </w:r>
      <w:r w:rsidR="00FC5008" w:rsidRPr="00E731CA">
        <w:rPr>
          <w:rFonts w:cstheme="minorBidi"/>
          <w:szCs w:val="24"/>
          <w:lang w:bidi="ar-SA"/>
        </w:rPr>
        <w:t>é</w:t>
      </w:r>
      <w:r w:rsidR="00FC5008" w:rsidRPr="00E731CA">
        <w:rPr>
          <w:rFonts w:cstheme="minorBidi"/>
          <w:szCs w:val="24"/>
          <w:lang w:bidi="ar-SA"/>
        </w:rPr>
        <w:t>faut est 022.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On a souvent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manipuler des ensembles de fichiers : on utilise des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res sp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ciaux (appel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s aussi </w:t>
      </w:r>
      <w:r w:rsidR="00FA31A4" w:rsidRPr="00E731CA">
        <w:rPr>
          <w:rFonts w:cstheme="minorBidi"/>
          <w:szCs w:val="24"/>
          <w:lang w:bidi="ar-SA"/>
        </w:rPr>
        <w:t>m</w:t>
      </w:r>
      <w:r w:rsidR="00FA31A4" w:rsidRPr="00E731CA">
        <w:rPr>
          <w:rFonts w:cstheme="minorBidi"/>
          <w:szCs w:val="24"/>
          <w:lang w:bidi="ar-SA"/>
        </w:rPr>
        <w:t>é</w:t>
      </w:r>
      <w:r w:rsidR="00FA31A4" w:rsidRPr="00E731CA">
        <w:rPr>
          <w:rFonts w:cstheme="minorBidi"/>
          <w:szCs w:val="24"/>
          <w:lang w:bidi="ar-SA"/>
        </w:rPr>
        <w:t>tacaract</w:t>
      </w:r>
      <w:r w:rsidR="00FA31A4" w:rsidRPr="00E731CA">
        <w:rPr>
          <w:rFonts w:cstheme="minorBidi"/>
          <w:szCs w:val="24"/>
          <w:lang w:bidi="ar-SA"/>
        </w:rPr>
        <w:t>è</w:t>
      </w:r>
      <w:r w:rsidR="00FA31A4" w:rsidRPr="00E731CA">
        <w:rPr>
          <w:rFonts w:cstheme="minorBidi"/>
          <w:szCs w:val="24"/>
          <w:lang w:bidi="ar-SA"/>
        </w:rPr>
        <w:t>res</w:t>
      </w:r>
      <w:r w:rsidRPr="00E731CA">
        <w:rPr>
          <w:rFonts w:cstheme="minorBidi"/>
          <w:szCs w:val="24"/>
          <w:lang w:bidi="ar-SA"/>
        </w:rPr>
        <w:t>) Il existe quatre constructeurs de mod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 xml:space="preserve">les *, </w:t>
      </w:r>
      <w:proofErr w:type="gramStart"/>
      <w:r w:rsidRPr="00E731CA">
        <w:rPr>
          <w:rFonts w:cstheme="minorBidi"/>
          <w:szCs w:val="24"/>
          <w:lang w:bidi="ar-SA"/>
        </w:rPr>
        <w:t>? ,</w:t>
      </w:r>
      <w:proofErr w:type="gramEnd"/>
      <w:r w:rsidRPr="00E731CA">
        <w:rPr>
          <w:rFonts w:cstheme="minorBidi"/>
          <w:szCs w:val="24"/>
          <w:lang w:bidi="ar-SA"/>
        </w:rPr>
        <w:t xml:space="preserve"> [] et ^.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5210070" cy="159189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3" cy="162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D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signer un ensemble de fichiers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>:</w:t>
      </w:r>
    </w:p>
    <w:p w:rsidR="00412BBA" w:rsidRPr="00010DDB" w:rsidRDefault="00FC5008" w:rsidP="00010DDB">
      <w:pPr>
        <w:pStyle w:val="ListParagraph"/>
        <w:numPr>
          <w:ilvl w:val="0"/>
          <w:numId w:val="16"/>
        </w:numPr>
        <w:rPr>
          <w:rFonts w:cstheme="minorBidi"/>
          <w:szCs w:val="24"/>
        </w:rPr>
      </w:pPr>
      <w:proofErr w:type="spellStart"/>
      <w:proofErr w:type="gramStart"/>
      <w:r w:rsidRPr="00010DDB">
        <w:rPr>
          <w:rFonts w:cstheme="minorBidi"/>
          <w:b/>
          <w:szCs w:val="24"/>
          <w:lang w:bidi="ar-SA"/>
        </w:rPr>
        <w:t>ll</w:t>
      </w:r>
      <w:proofErr w:type="spellEnd"/>
      <w:proofErr w:type="gramEnd"/>
      <w:r w:rsidRPr="00010DDB">
        <w:rPr>
          <w:rFonts w:cstheme="minorBidi"/>
          <w:b/>
          <w:szCs w:val="24"/>
          <w:lang w:bidi="ar-SA"/>
        </w:rPr>
        <w:t xml:space="preserve"> /*/*.d</w:t>
      </w:r>
      <w:r w:rsidRPr="00010DDB">
        <w:rPr>
          <w:rFonts w:cstheme="minorBidi"/>
          <w:szCs w:val="24"/>
          <w:lang w:bidi="ar-SA"/>
        </w:rPr>
        <w:t xml:space="preserve"> : tous les fichiers d'un r</w:t>
      </w:r>
      <w:r w:rsidRPr="00010DDB">
        <w:rPr>
          <w:rFonts w:cstheme="minorBidi"/>
          <w:szCs w:val="24"/>
          <w:lang w:bidi="ar-SA"/>
        </w:rPr>
        <w:t>é</w:t>
      </w:r>
      <w:r w:rsidRPr="00010DDB">
        <w:rPr>
          <w:rFonts w:cstheme="minorBidi"/>
          <w:szCs w:val="24"/>
          <w:lang w:bidi="ar-SA"/>
        </w:rPr>
        <w:t>p de / qui se terminent par .d ]\</w:t>
      </w:r>
    </w:p>
    <w:p w:rsidR="00412BBA" w:rsidRPr="00010DDB" w:rsidRDefault="00FC5008" w:rsidP="00010DDB">
      <w:pPr>
        <w:pStyle w:val="ListParagraph"/>
        <w:numPr>
          <w:ilvl w:val="0"/>
          <w:numId w:val="16"/>
        </w:numPr>
        <w:rPr>
          <w:rFonts w:cstheme="minorBidi"/>
          <w:szCs w:val="24"/>
        </w:rPr>
      </w:pPr>
      <w:proofErr w:type="spellStart"/>
      <w:proofErr w:type="gramStart"/>
      <w:r w:rsidRPr="00010DDB">
        <w:rPr>
          <w:rFonts w:cstheme="minorBidi"/>
          <w:b/>
          <w:szCs w:val="24"/>
          <w:lang w:bidi="ar-SA"/>
        </w:rPr>
        <w:t>ll</w:t>
      </w:r>
      <w:proofErr w:type="spellEnd"/>
      <w:proofErr w:type="gramEnd"/>
      <w:r w:rsidRPr="00010DDB">
        <w:rPr>
          <w:rFonts w:cstheme="minorBidi"/>
          <w:b/>
          <w:szCs w:val="24"/>
          <w:lang w:bidi="ar-SA"/>
        </w:rPr>
        <w:t xml:space="preserve"> -d /home /*</w:t>
      </w:r>
      <w:r w:rsidRPr="00010DDB">
        <w:rPr>
          <w:rFonts w:cstheme="minorBidi"/>
          <w:szCs w:val="24"/>
          <w:lang w:bidi="ar-SA"/>
        </w:rPr>
        <w:t xml:space="preserve"> : tous les sous-r</w:t>
      </w:r>
      <w:r w:rsidRPr="00010DDB">
        <w:rPr>
          <w:rFonts w:cstheme="minorBidi"/>
          <w:szCs w:val="24"/>
          <w:lang w:bidi="ar-SA"/>
        </w:rPr>
        <w:t>é</w:t>
      </w:r>
      <w:r w:rsidRPr="00010DDB">
        <w:rPr>
          <w:rFonts w:cstheme="minorBidi"/>
          <w:szCs w:val="24"/>
          <w:lang w:bidi="ar-SA"/>
        </w:rPr>
        <w:t xml:space="preserve">pertoires de /home </w:t>
      </w:r>
    </w:p>
    <w:p w:rsidR="00412BBA" w:rsidRPr="00010DDB" w:rsidRDefault="00FC5008" w:rsidP="00010DDB">
      <w:pPr>
        <w:pStyle w:val="ListParagraph"/>
        <w:numPr>
          <w:ilvl w:val="0"/>
          <w:numId w:val="16"/>
        </w:numPr>
        <w:rPr>
          <w:rFonts w:cstheme="minorBidi"/>
          <w:szCs w:val="24"/>
        </w:rPr>
      </w:pPr>
      <w:proofErr w:type="spellStart"/>
      <w:proofErr w:type="gramStart"/>
      <w:r w:rsidRPr="00010DDB">
        <w:rPr>
          <w:rFonts w:cstheme="minorBidi"/>
          <w:b/>
          <w:szCs w:val="24"/>
          <w:lang w:bidi="ar-SA"/>
        </w:rPr>
        <w:t>rm</w:t>
      </w:r>
      <w:proofErr w:type="spellEnd"/>
      <w:proofErr w:type="gramEnd"/>
      <w:r w:rsidRPr="00010DDB">
        <w:rPr>
          <w:rFonts w:cstheme="minorBidi"/>
          <w:b/>
          <w:szCs w:val="24"/>
          <w:lang w:bidi="ar-SA"/>
        </w:rPr>
        <w:t xml:space="preserve"> *</w:t>
      </w:r>
      <w:r w:rsidRPr="00010DDB">
        <w:rPr>
          <w:rFonts w:cstheme="minorBidi"/>
          <w:szCs w:val="24"/>
          <w:lang w:bidi="ar-SA"/>
        </w:rPr>
        <w:t xml:space="preserve"> : supprime tout le r</w:t>
      </w:r>
      <w:r w:rsidRPr="00010DDB">
        <w:rPr>
          <w:rFonts w:cstheme="minorBidi"/>
          <w:szCs w:val="24"/>
          <w:lang w:bidi="ar-SA"/>
        </w:rPr>
        <w:t>é</w:t>
      </w:r>
      <w:r w:rsidRPr="00010DDB">
        <w:rPr>
          <w:rFonts w:cstheme="minorBidi"/>
          <w:szCs w:val="24"/>
          <w:lang w:bidi="ar-SA"/>
        </w:rPr>
        <w:t xml:space="preserve">p courant ! </w:t>
      </w:r>
    </w:p>
    <w:p w:rsidR="00412BBA" w:rsidRPr="00010DDB" w:rsidRDefault="00FC5008" w:rsidP="00010DDB">
      <w:pPr>
        <w:pStyle w:val="ListParagraph"/>
        <w:numPr>
          <w:ilvl w:val="0"/>
          <w:numId w:val="16"/>
        </w:numPr>
        <w:rPr>
          <w:rFonts w:cstheme="minorBidi"/>
          <w:szCs w:val="24"/>
        </w:rPr>
      </w:pPr>
      <w:proofErr w:type="spellStart"/>
      <w:proofErr w:type="gramStart"/>
      <w:r w:rsidRPr="00010DDB">
        <w:rPr>
          <w:rFonts w:cstheme="minorBidi"/>
          <w:b/>
          <w:szCs w:val="24"/>
          <w:lang w:bidi="ar-SA"/>
        </w:rPr>
        <w:t>cp</w:t>
      </w:r>
      <w:proofErr w:type="spellEnd"/>
      <w:proofErr w:type="gramEnd"/>
      <w:r w:rsidRPr="00010DDB">
        <w:rPr>
          <w:rFonts w:cstheme="minorBidi"/>
          <w:b/>
          <w:szCs w:val="24"/>
          <w:lang w:bidi="ar-SA"/>
        </w:rPr>
        <w:t xml:space="preserve"> /lib/modules/*/*/*.? /home/toto :</w:t>
      </w:r>
      <w:r w:rsidRPr="00010DDB">
        <w:rPr>
          <w:rFonts w:cstheme="minorBidi"/>
          <w:szCs w:val="24"/>
          <w:lang w:bidi="ar-SA"/>
        </w:rPr>
        <w:t xml:space="preserve"> toto copie tous les pilotes dans son r</w:t>
      </w:r>
      <w:r w:rsidRPr="00010DDB">
        <w:rPr>
          <w:rFonts w:cstheme="minorBidi"/>
          <w:szCs w:val="24"/>
          <w:lang w:bidi="ar-SA"/>
        </w:rPr>
        <w:t>é</w:t>
      </w:r>
      <w:r w:rsidRPr="00010DDB">
        <w:rPr>
          <w:rFonts w:cstheme="minorBidi"/>
          <w:szCs w:val="24"/>
          <w:lang w:bidi="ar-SA"/>
        </w:rPr>
        <w:t>pertoire personnel</w:t>
      </w:r>
    </w:p>
    <w:p w:rsidR="00412BBA" w:rsidRPr="00010DDB" w:rsidRDefault="00FC5008" w:rsidP="00010DDB">
      <w:pPr>
        <w:pStyle w:val="ListParagraph"/>
        <w:numPr>
          <w:ilvl w:val="0"/>
          <w:numId w:val="16"/>
        </w:numPr>
        <w:rPr>
          <w:rFonts w:cstheme="minorBidi"/>
          <w:szCs w:val="24"/>
        </w:rPr>
      </w:pPr>
      <w:proofErr w:type="spellStart"/>
      <w:proofErr w:type="gramStart"/>
      <w:r w:rsidRPr="00010DDB">
        <w:rPr>
          <w:rFonts w:cstheme="minorBidi"/>
          <w:b/>
          <w:szCs w:val="24"/>
          <w:lang w:bidi="ar-SA"/>
        </w:rPr>
        <w:t>ll</w:t>
      </w:r>
      <w:proofErr w:type="spellEnd"/>
      <w:proofErr w:type="gramEnd"/>
      <w:r w:rsidRPr="00010DDB">
        <w:rPr>
          <w:rFonts w:cstheme="minorBidi"/>
          <w:b/>
          <w:szCs w:val="24"/>
          <w:lang w:bidi="ar-SA"/>
        </w:rPr>
        <w:t xml:space="preserve"> [a-</w:t>
      </w:r>
      <w:proofErr w:type="spellStart"/>
      <w:r w:rsidRPr="00010DDB">
        <w:rPr>
          <w:rFonts w:cstheme="minorBidi"/>
          <w:b/>
          <w:szCs w:val="24"/>
          <w:lang w:bidi="ar-SA"/>
        </w:rPr>
        <w:t>dA</w:t>
      </w:r>
      <w:proofErr w:type="spellEnd"/>
      <w:r w:rsidRPr="00010DDB">
        <w:rPr>
          <w:rFonts w:cstheme="minorBidi"/>
          <w:b/>
          <w:szCs w:val="24"/>
          <w:lang w:bidi="ar-SA"/>
        </w:rPr>
        <w:t>-D]* :</w:t>
      </w:r>
      <w:r w:rsidRPr="00010DDB">
        <w:rPr>
          <w:rFonts w:cstheme="minorBidi"/>
          <w:szCs w:val="24"/>
          <w:lang w:bidi="ar-SA"/>
        </w:rPr>
        <w:t>liste les fichiers du r</w:t>
      </w:r>
      <w:r w:rsidRPr="00010DDB">
        <w:rPr>
          <w:rFonts w:cstheme="minorBidi"/>
          <w:szCs w:val="24"/>
          <w:lang w:bidi="ar-SA"/>
        </w:rPr>
        <w:t>é</w:t>
      </w:r>
      <w:r w:rsidRPr="00010DDB">
        <w:rPr>
          <w:rFonts w:cstheme="minorBidi"/>
          <w:szCs w:val="24"/>
          <w:lang w:bidi="ar-SA"/>
        </w:rPr>
        <w:t>p courant dont le nom commence par a, b, c ou d minuscule ou majuscule (y compris les sous-r</w:t>
      </w:r>
      <w:r w:rsidRPr="00010DDB">
        <w:rPr>
          <w:rFonts w:cstheme="minorBidi"/>
          <w:szCs w:val="24"/>
          <w:lang w:bidi="ar-SA"/>
        </w:rPr>
        <w:t>é</w:t>
      </w:r>
      <w:r w:rsidRPr="00010DDB">
        <w:rPr>
          <w:rFonts w:cstheme="minorBidi"/>
          <w:szCs w:val="24"/>
          <w:lang w:bidi="ar-SA"/>
        </w:rPr>
        <w:t>p.)</w:t>
      </w:r>
    </w:p>
    <w:p w:rsidR="00412BBA" w:rsidRPr="00010DDB" w:rsidRDefault="00FC5008" w:rsidP="00010DDB">
      <w:pPr>
        <w:pStyle w:val="ListParagraph"/>
        <w:numPr>
          <w:ilvl w:val="0"/>
          <w:numId w:val="16"/>
        </w:numPr>
        <w:rPr>
          <w:rFonts w:cstheme="minorBidi"/>
          <w:szCs w:val="24"/>
        </w:rPr>
      </w:pPr>
      <w:proofErr w:type="spellStart"/>
      <w:proofErr w:type="gramStart"/>
      <w:r w:rsidRPr="00010DDB">
        <w:rPr>
          <w:rFonts w:cstheme="minorBidi"/>
          <w:b/>
          <w:szCs w:val="24"/>
          <w:lang w:bidi="ar-SA"/>
        </w:rPr>
        <w:t>cp</w:t>
      </w:r>
      <w:proofErr w:type="spellEnd"/>
      <w:proofErr w:type="gramEnd"/>
      <w:r w:rsidRPr="00010DDB">
        <w:rPr>
          <w:rFonts w:cstheme="minorBidi"/>
          <w:b/>
          <w:szCs w:val="24"/>
          <w:lang w:bidi="ar-SA"/>
        </w:rPr>
        <w:t xml:space="preserve"> ventes1[00-50].xls /home/toto/bilan</w:t>
      </w:r>
      <w:r w:rsidR="00AE5F93" w:rsidRPr="00010DDB">
        <w:rPr>
          <w:rFonts w:cstheme="minorBidi"/>
          <w:szCs w:val="24"/>
          <w:lang w:bidi="ar-SA"/>
        </w:rPr>
        <w:t>:</w:t>
      </w:r>
      <w:r w:rsidRPr="00010DDB">
        <w:rPr>
          <w:rFonts w:cstheme="minorBidi"/>
          <w:szCs w:val="24"/>
          <w:lang w:bidi="ar-SA"/>
        </w:rPr>
        <w:t xml:space="preserve"> copie tous les fichiers ventes100.xls jusqu'</w:t>
      </w:r>
      <w:r w:rsidRPr="00010DDB">
        <w:rPr>
          <w:rFonts w:cstheme="minorBidi"/>
          <w:szCs w:val="24"/>
          <w:lang w:bidi="ar-SA"/>
        </w:rPr>
        <w:t>à</w:t>
      </w:r>
      <w:r w:rsidRPr="00010DDB">
        <w:rPr>
          <w:rFonts w:cstheme="minorBidi"/>
          <w:szCs w:val="24"/>
          <w:lang w:bidi="ar-SA"/>
        </w:rPr>
        <w:t xml:space="preserve"> ventes150.xls</w:t>
      </w:r>
    </w:p>
    <w:p w:rsidR="00412BBA" w:rsidRPr="00E731CA" w:rsidRDefault="00FC5008" w:rsidP="00010DDB">
      <w:pPr>
        <w:numPr>
          <w:ilvl w:val="0"/>
          <w:numId w:val="17"/>
        </w:numPr>
        <w:rPr>
          <w:rFonts w:cstheme="minorBidi"/>
          <w:szCs w:val="24"/>
        </w:rPr>
      </w:pPr>
      <w:proofErr w:type="spellStart"/>
      <w:proofErr w:type="gramStart"/>
      <w:r w:rsidRPr="00010DDB">
        <w:rPr>
          <w:rFonts w:cstheme="minorBidi"/>
          <w:b/>
          <w:szCs w:val="24"/>
          <w:lang w:bidi="ar-SA"/>
        </w:rPr>
        <w:t>ll</w:t>
      </w:r>
      <w:proofErr w:type="spellEnd"/>
      <w:proofErr w:type="gramEnd"/>
      <w:r w:rsidRPr="00010DDB">
        <w:rPr>
          <w:rFonts w:cstheme="minorBidi"/>
          <w:b/>
          <w:szCs w:val="24"/>
          <w:lang w:bidi="ar-SA"/>
        </w:rPr>
        <w:t xml:space="preserve"> [a-n]*</w:t>
      </w:r>
      <w:r w:rsidR="00010DDB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liste les fichier du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 courant dont le nom commence par a jusqu</w:t>
      </w:r>
      <w:r w:rsidRPr="00E731CA">
        <w:rPr>
          <w:rFonts w:cstheme="minorBidi"/>
          <w:szCs w:val="24"/>
          <w:lang w:bidi="ar-SA"/>
        </w:rPr>
        <w:t>’à</w:t>
      </w:r>
      <w:r w:rsidRPr="00E731CA">
        <w:rPr>
          <w:rFonts w:cstheme="minorBidi"/>
          <w:szCs w:val="24"/>
          <w:lang w:bidi="ar-SA"/>
        </w:rPr>
        <w:t xml:space="preserve"> n.</w:t>
      </w:r>
    </w:p>
    <w:p w:rsidR="00412BBA" w:rsidRPr="00E731CA" w:rsidRDefault="00FC5008" w:rsidP="00010DDB">
      <w:pPr>
        <w:numPr>
          <w:ilvl w:val="0"/>
          <w:numId w:val="17"/>
        </w:numPr>
        <w:rPr>
          <w:rFonts w:cstheme="minorBidi"/>
          <w:szCs w:val="24"/>
        </w:rPr>
      </w:pPr>
      <w:proofErr w:type="spellStart"/>
      <w:proofErr w:type="gramStart"/>
      <w:r w:rsidRPr="00010DDB">
        <w:rPr>
          <w:rFonts w:cstheme="minorBidi"/>
          <w:b/>
          <w:szCs w:val="24"/>
          <w:lang w:bidi="ar-SA"/>
        </w:rPr>
        <w:t>ll</w:t>
      </w:r>
      <w:proofErr w:type="spellEnd"/>
      <w:proofErr w:type="gramEnd"/>
      <w:r w:rsidRPr="00010DDB">
        <w:rPr>
          <w:rFonts w:cstheme="minorBidi"/>
          <w:b/>
          <w:szCs w:val="24"/>
          <w:lang w:bidi="ar-SA"/>
        </w:rPr>
        <w:t xml:space="preserve"> [an]*</w:t>
      </w:r>
      <w:r w:rsidR="00010DDB">
        <w:rPr>
          <w:rFonts w:cstheme="minorBidi"/>
          <w:b/>
          <w:szCs w:val="24"/>
          <w:lang w:bidi="ar-SA"/>
        </w:rPr>
        <w:t>:</w:t>
      </w:r>
      <w:r w:rsidRPr="00E731CA">
        <w:rPr>
          <w:rFonts w:cstheme="minorBidi"/>
          <w:szCs w:val="24"/>
          <w:lang w:bidi="ar-SA"/>
        </w:rPr>
        <w:t xml:space="preserve"> liste les fichier dont le nom commence par a ou n.</w:t>
      </w:r>
    </w:p>
    <w:p w:rsidR="00412BBA" w:rsidRPr="00E731CA" w:rsidRDefault="00FC5008" w:rsidP="00010DDB">
      <w:pPr>
        <w:numPr>
          <w:ilvl w:val="0"/>
          <w:numId w:val="17"/>
        </w:numPr>
        <w:rPr>
          <w:rFonts w:cstheme="minorBidi"/>
          <w:szCs w:val="24"/>
        </w:rPr>
      </w:pPr>
      <w:proofErr w:type="spellStart"/>
      <w:proofErr w:type="gramStart"/>
      <w:r w:rsidRPr="00010DDB">
        <w:rPr>
          <w:rFonts w:cstheme="minorBidi"/>
          <w:b/>
          <w:szCs w:val="24"/>
          <w:lang w:bidi="ar-SA"/>
        </w:rPr>
        <w:lastRenderedPageBreak/>
        <w:t>ll</w:t>
      </w:r>
      <w:proofErr w:type="spellEnd"/>
      <w:proofErr w:type="gramEnd"/>
      <w:r w:rsidRPr="00010DDB">
        <w:rPr>
          <w:rFonts w:cstheme="minorBidi"/>
          <w:b/>
          <w:szCs w:val="24"/>
          <w:lang w:bidi="ar-SA"/>
        </w:rPr>
        <w:t xml:space="preserve"> [^an]*</w:t>
      </w:r>
      <w:r w:rsidRPr="00E731CA">
        <w:rPr>
          <w:rFonts w:cstheme="minorBidi"/>
          <w:szCs w:val="24"/>
          <w:lang w:bidi="ar-SA"/>
        </w:rPr>
        <w:t xml:space="preserve"> lest les fichier dont le nom ne commence ni de a ni de n.</w:t>
      </w:r>
    </w:p>
    <w:p w:rsidR="00412BBA" w:rsidRPr="00E731CA" w:rsidRDefault="001406DD" w:rsidP="00145196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675486" cy="292826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303" cy="295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>Combinaison entre commandes</w:t>
      </w:r>
      <w:r w:rsidRPr="00E731CA">
        <w:rPr>
          <w:rFonts w:cstheme="minorBidi"/>
          <w:b/>
          <w:szCs w:val="24"/>
          <w:u w:val="single"/>
          <w:lang w:bidi="ar-SA"/>
        </w:rPr>
        <w:t> </w:t>
      </w:r>
      <w:r w:rsidRPr="00E731CA">
        <w:rPr>
          <w:rFonts w:cstheme="minorBidi"/>
          <w:b/>
          <w:szCs w:val="24"/>
          <w:u w:val="single"/>
          <w:lang w:bidi="ar-SA"/>
        </w:rPr>
        <w:t>:</w:t>
      </w:r>
    </w:p>
    <w:p w:rsidR="00412BBA" w:rsidRPr="00E731CA" w:rsidRDefault="00FC5008" w:rsidP="00E8715B">
      <w:pPr>
        <w:numPr>
          <w:ilvl w:val="0"/>
          <w:numId w:val="18"/>
        </w:numPr>
        <w:rPr>
          <w:rFonts w:cstheme="minorBidi"/>
          <w:szCs w:val="24"/>
        </w:rPr>
      </w:pPr>
      <w:proofErr w:type="spellStart"/>
      <w:r w:rsidRPr="00B07950">
        <w:rPr>
          <w:rFonts w:cstheme="minorBidi"/>
          <w:b/>
          <w:szCs w:val="24"/>
          <w:lang w:bidi="ar-SA"/>
        </w:rPr>
        <w:t>Pwd</w:t>
      </w:r>
      <w:proofErr w:type="spellEnd"/>
      <w:r w:rsidRPr="00B07950">
        <w:rPr>
          <w:rFonts w:cstheme="minorBidi"/>
          <w:b/>
          <w:szCs w:val="24"/>
          <w:lang w:bidi="ar-SA"/>
        </w:rPr>
        <w:t> </w:t>
      </w:r>
      <w:r w:rsidRPr="00B07950">
        <w:rPr>
          <w:rFonts w:cstheme="minorBidi"/>
          <w:b/>
          <w:szCs w:val="24"/>
          <w:lang w:bidi="ar-SA"/>
        </w:rPr>
        <w:t xml:space="preserve">; </w:t>
      </w:r>
      <w:proofErr w:type="spellStart"/>
      <w:r w:rsidRPr="00B07950">
        <w:rPr>
          <w:rFonts w:cstheme="minorBidi"/>
          <w:b/>
          <w:szCs w:val="24"/>
          <w:lang w:bidi="ar-SA"/>
        </w:rPr>
        <w:t>whoami</w:t>
      </w:r>
      <w:proofErr w:type="spellEnd"/>
      <w:r w:rsidRPr="00B07950">
        <w:rPr>
          <w:rFonts w:cstheme="minorBidi"/>
          <w:b/>
          <w:szCs w:val="24"/>
          <w:lang w:bidi="ar-SA"/>
        </w:rPr>
        <w:t> </w:t>
      </w:r>
      <w:r w:rsidRPr="00B07950">
        <w:rPr>
          <w:rFonts w:cstheme="minorBidi"/>
          <w:b/>
          <w:szCs w:val="24"/>
          <w:lang w:bidi="ar-SA"/>
        </w:rPr>
        <w:t>; date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</w:t>
      </w:r>
      <w:r w:rsidR="00B07950">
        <w:rPr>
          <w:rFonts w:cstheme="minorBidi"/>
          <w:szCs w:val="24"/>
          <w:lang w:bidi="ar-SA"/>
        </w:rPr>
        <w:t xml:space="preserve">le </w:t>
      </w:r>
      <w:proofErr w:type="gramStart"/>
      <w:r w:rsidR="00B07950">
        <w:rPr>
          <w:rFonts w:cstheme="minorBidi"/>
          <w:szCs w:val="24"/>
          <w:lang w:bidi="ar-SA"/>
        </w:rPr>
        <w:t>";</w:t>
      </w:r>
      <w:proofErr w:type="gramEnd"/>
      <w:r w:rsidR="00B07950">
        <w:rPr>
          <w:rFonts w:cstheme="minorBidi"/>
          <w:szCs w:val="24"/>
          <w:lang w:bidi="ar-SA"/>
        </w:rPr>
        <w:t xml:space="preserve">" </w:t>
      </w:r>
      <w:r w:rsidRPr="00E731CA">
        <w:rPr>
          <w:rFonts w:cstheme="minorBidi"/>
          <w:szCs w:val="24"/>
          <w:lang w:bidi="ar-SA"/>
        </w:rPr>
        <w:t>permet d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ex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cuter </w:t>
      </w:r>
      <w:r w:rsidR="00B07950">
        <w:rPr>
          <w:rFonts w:cstheme="minorBidi"/>
          <w:szCs w:val="24"/>
          <w:lang w:bidi="ar-SA"/>
        </w:rPr>
        <w:t>une s</w:t>
      </w:r>
      <w:r w:rsidR="00B07950">
        <w:rPr>
          <w:rFonts w:cstheme="minorBidi"/>
          <w:szCs w:val="24"/>
          <w:lang w:bidi="ar-SA"/>
        </w:rPr>
        <w:t>é</w:t>
      </w:r>
      <w:r w:rsidR="00B07950">
        <w:rPr>
          <w:rFonts w:cstheme="minorBidi"/>
          <w:szCs w:val="24"/>
          <w:lang w:bidi="ar-SA"/>
        </w:rPr>
        <w:t>quence de commandes.</w:t>
      </w:r>
    </w:p>
    <w:p w:rsidR="00412BBA" w:rsidRPr="00E731CA" w:rsidRDefault="00FC5008" w:rsidP="00E8715B">
      <w:pPr>
        <w:numPr>
          <w:ilvl w:val="0"/>
          <w:numId w:val="18"/>
        </w:numPr>
        <w:rPr>
          <w:rFonts w:cstheme="minorBidi"/>
          <w:szCs w:val="24"/>
        </w:rPr>
      </w:pPr>
      <w:r w:rsidRPr="00B07950">
        <w:rPr>
          <w:rFonts w:cstheme="minorBidi"/>
          <w:b/>
          <w:szCs w:val="24"/>
          <w:lang w:bidi="ar-SA"/>
        </w:rPr>
        <w:t>Commande1 &amp;&amp; commande2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="00E65BC1">
        <w:rPr>
          <w:rFonts w:cstheme="minorBidi"/>
          <w:szCs w:val="24"/>
          <w:lang w:bidi="ar-SA"/>
        </w:rPr>
        <w:t xml:space="preserve"> "&amp;&amp;" dit</w:t>
      </w:r>
      <w:r w:rsidRPr="00E731CA">
        <w:rPr>
          <w:rFonts w:cstheme="minorBidi"/>
          <w:szCs w:val="24"/>
          <w:lang w:bidi="ar-SA"/>
        </w:rPr>
        <w:t xml:space="preserve"> au Bach </w:t>
      </w:r>
      <w:r w:rsidR="00E65BC1">
        <w:rPr>
          <w:rFonts w:cstheme="minorBidi"/>
          <w:szCs w:val="24"/>
          <w:lang w:bidi="ar-SA"/>
        </w:rPr>
        <w:t xml:space="preserve">que </w:t>
      </w:r>
      <w:r w:rsidRPr="00E731CA">
        <w:rPr>
          <w:rFonts w:cstheme="minorBidi"/>
          <w:szCs w:val="24"/>
          <w:lang w:bidi="ar-SA"/>
        </w:rPr>
        <w:t>si la premi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 commande</w:t>
      </w:r>
      <w:r w:rsidR="00E65BC1">
        <w:rPr>
          <w:rFonts w:cstheme="minorBidi"/>
          <w:szCs w:val="24"/>
          <w:lang w:bidi="ar-SA"/>
        </w:rPr>
        <w:t xml:space="preserve"> a</w:t>
      </w:r>
      <w:r w:rsidRPr="00E731CA">
        <w:rPr>
          <w:rFonts w:cstheme="minorBidi"/>
          <w:szCs w:val="24"/>
          <w:lang w:bidi="ar-SA"/>
        </w:rPr>
        <w:t xml:space="preserve"> </w:t>
      </w:r>
      <w:r w:rsidR="00F93AEA" w:rsidRPr="00E731CA">
        <w:rPr>
          <w:rFonts w:cstheme="minorBidi"/>
          <w:szCs w:val="24"/>
          <w:lang w:bidi="ar-SA"/>
        </w:rPr>
        <w:t>fonction</w:t>
      </w:r>
      <w:r w:rsidR="00F93AEA">
        <w:rPr>
          <w:rFonts w:cstheme="minorBidi"/>
          <w:szCs w:val="24"/>
          <w:lang w:bidi="ar-SA"/>
        </w:rPr>
        <w:t>n</w:t>
      </w:r>
      <w:r w:rsidR="00F93AE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, alors ex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cute</w:t>
      </w:r>
      <w:r w:rsidR="00E65BC1">
        <w:rPr>
          <w:rFonts w:cstheme="minorBidi"/>
          <w:szCs w:val="24"/>
          <w:lang w:bidi="ar-SA"/>
        </w:rPr>
        <w:t xml:space="preserve"> s'il te plait </w:t>
      </w:r>
      <w:r w:rsidR="00E65BC1">
        <w:rPr>
          <w:rFonts w:cstheme="minorBidi"/>
          <w:szCs w:val="24"/>
          <w:lang w:bidi="ar-SA"/>
        </w:rPr>
        <w:t>é</w:t>
      </w:r>
      <w:r w:rsidR="00E65BC1">
        <w:rPr>
          <w:rFonts w:cstheme="minorBidi"/>
          <w:szCs w:val="24"/>
          <w:lang w:bidi="ar-SA"/>
        </w:rPr>
        <w:t>galement</w:t>
      </w:r>
      <w:r w:rsidRPr="00E731CA">
        <w:rPr>
          <w:rFonts w:cstheme="minorBidi"/>
          <w:szCs w:val="24"/>
          <w:lang w:bidi="ar-SA"/>
        </w:rPr>
        <w:t xml:space="preserve"> la deuxi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me commande.</w:t>
      </w:r>
    </w:p>
    <w:p w:rsidR="00412BBA" w:rsidRPr="00E731CA" w:rsidRDefault="00FC5008" w:rsidP="00E8715B">
      <w:pPr>
        <w:numPr>
          <w:ilvl w:val="1"/>
          <w:numId w:val="19"/>
        </w:numPr>
        <w:rPr>
          <w:rFonts w:cstheme="minorBidi"/>
          <w:szCs w:val="24"/>
        </w:rPr>
      </w:pPr>
      <w:proofErr w:type="gramStart"/>
      <w:r w:rsidRPr="00E8715B">
        <w:rPr>
          <w:rFonts w:cstheme="minorBidi"/>
          <w:b/>
          <w:szCs w:val="24"/>
          <w:lang w:bidi="ar-SA"/>
        </w:rPr>
        <w:t>cd</w:t>
      </w:r>
      <w:proofErr w:type="gramEnd"/>
      <w:r w:rsidRPr="00E8715B">
        <w:rPr>
          <w:rFonts w:cstheme="minorBidi"/>
          <w:b/>
          <w:szCs w:val="24"/>
          <w:lang w:bidi="ar-SA"/>
        </w:rPr>
        <w:t xml:space="preserve"> /home/tp1 &amp;&amp; </w:t>
      </w:r>
      <w:proofErr w:type="spellStart"/>
      <w:r w:rsidRPr="00E8715B">
        <w:rPr>
          <w:rFonts w:cstheme="minorBidi"/>
          <w:b/>
          <w:szCs w:val="24"/>
          <w:lang w:bidi="ar-SA"/>
        </w:rPr>
        <w:t>rm</w:t>
      </w:r>
      <w:proofErr w:type="spellEnd"/>
      <w:r w:rsidRPr="00E8715B">
        <w:rPr>
          <w:rFonts w:cstheme="minorBidi"/>
          <w:b/>
          <w:szCs w:val="24"/>
          <w:lang w:bidi="ar-SA"/>
        </w:rPr>
        <w:t xml:space="preserve"> * </w:t>
      </w:r>
      <w:r w:rsidRPr="00E731CA">
        <w:rPr>
          <w:rFonts w:cstheme="minorBidi"/>
          <w:szCs w:val="24"/>
          <w:lang w:bidi="ar-SA"/>
        </w:rPr>
        <w:t xml:space="preserve">: </w:t>
      </w:r>
      <w:r w:rsidR="002A0ED1">
        <w:rPr>
          <w:rFonts w:cstheme="minorBidi"/>
          <w:szCs w:val="24"/>
          <w:lang w:bidi="ar-SA"/>
        </w:rPr>
        <w:t>on supprime tout les fichiers si et seulement si le dossier /home/</w:t>
      </w:r>
      <w:proofErr w:type="spellStart"/>
      <w:r w:rsidR="002A0ED1">
        <w:rPr>
          <w:rFonts w:cstheme="minorBidi"/>
          <w:szCs w:val="24"/>
          <w:lang w:bidi="ar-SA"/>
        </w:rPr>
        <w:t>tp</w:t>
      </w:r>
      <w:proofErr w:type="spellEnd"/>
      <w:r w:rsidR="002A0ED1">
        <w:rPr>
          <w:rFonts w:cstheme="minorBidi"/>
          <w:szCs w:val="24"/>
          <w:lang w:bidi="ar-SA"/>
        </w:rPr>
        <w:t xml:space="preserve"> existe d</w:t>
      </w:r>
      <w:r w:rsidR="002A0ED1">
        <w:rPr>
          <w:rFonts w:cstheme="minorBidi"/>
          <w:szCs w:val="24"/>
          <w:lang w:bidi="ar-SA"/>
        </w:rPr>
        <w:t>é</w:t>
      </w:r>
      <w:r w:rsidR="002A0ED1">
        <w:rPr>
          <w:rFonts w:cstheme="minorBidi"/>
          <w:szCs w:val="24"/>
          <w:lang w:bidi="ar-SA"/>
        </w:rPr>
        <w:t>j</w:t>
      </w:r>
      <w:r w:rsidR="002A0ED1">
        <w:rPr>
          <w:rFonts w:cstheme="minorBidi"/>
          <w:szCs w:val="24"/>
          <w:lang w:bidi="ar-SA"/>
        </w:rPr>
        <w:t>à</w:t>
      </w:r>
      <w:r w:rsidR="002A0ED1">
        <w:rPr>
          <w:rFonts w:cstheme="minorBidi"/>
          <w:szCs w:val="24"/>
          <w:lang w:bidi="ar-SA"/>
        </w:rPr>
        <w:t>.</w:t>
      </w:r>
    </w:p>
    <w:p w:rsidR="00412BBA" w:rsidRPr="00E731CA" w:rsidRDefault="00FC5008" w:rsidP="00E8715B">
      <w:pPr>
        <w:numPr>
          <w:ilvl w:val="0"/>
          <w:numId w:val="18"/>
        </w:numPr>
        <w:rPr>
          <w:rFonts w:cstheme="minorBidi"/>
          <w:szCs w:val="24"/>
        </w:rPr>
      </w:pPr>
      <w:r w:rsidRPr="00B07950">
        <w:rPr>
          <w:rFonts w:cstheme="minorBidi"/>
          <w:b/>
          <w:szCs w:val="24"/>
          <w:lang w:bidi="ar-SA"/>
        </w:rPr>
        <w:t>Commande1 || commande2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</w:t>
      </w:r>
      <w:r w:rsidR="00F93AEA">
        <w:rPr>
          <w:rFonts w:cstheme="minorBidi"/>
          <w:szCs w:val="24"/>
          <w:lang w:bidi="ar-SA"/>
        </w:rPr>
        <w:t>"||" signifie que la c</w:t>
      </w:r>
      <w:r w:rsidRPr="00E731CA">
        <w:rPr>
          <w:rFonts w:cstheme="minorBidi"/>
          <w:szCs w:val="24"/>
          <w:lang w:bidi="ar-SA"/>
        </w:rPr>
        <w:t>ommande2 sera ex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cut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e que si </w:t>
      </w:r>
      <w:r w:rsidR="0079517F">
        <w:rPr>
          <w:rFonts w:cstheme="minorBidi"/>
          <w:szCs w:val="24"/>
          <w:lang w:bidi="ar-SA"/>
        </w:rPr>
        <w:t xml:space="preserve">la </w:t>
      </w:r>
      <w:r w:rsidRPr="00E731CA">
        <w:rPr>
          <w:rFonts w:cstheme="minorBidi"/>
          <w:szCs w:val="24"/>
          <w:lang w:bidi="ar-SA"/>
        </w:rPr>
        <w:t xml:space="preserve">commande1 a 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chou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 de s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ex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cuter.</w:t>
      </w:r>
    </w:p>
    <w:p w:rsidR="00412BBA" w:rsidRPr="00E731CA" w:rsidRDefault="00FC5008" w:rsidP="00E8715B">
      <w:pPr>
        <w:numPr>
          <w:ilvl w:val="1"/>
          <w:numId w:val="20"/>
        </w:numPr>
        <w:rPr>
          <w:rFonts w:cstheme="minorBidi"/>
          <w:szCs w:val="24"/>
        </w:rPr>
      </w:pPr>
      <w:proofErr w:type="gramStart"/>
      <w:r w:rsidRPr="00E8715B">
        <w:rPr>
          <w:rFonts w:cstheme="minorBidi"/>
          <w:b/>
          <w:szCs w:val="24"/>
          <w:lang w:bidi="ar-SA"/>
        </w:rPr>
        <w:t>cd</w:t>
      </w:r>
      <w:proofErr w:type="gramEnd"/>
      <w:r w:rsidRPr="00E8715B">
        <w:rPr>
          <w:rFonts w:cstheme="minorBidi"/>
          <w:b/>
          <w:szCs w:val="24"/>
          <w:lang w:bidi="ar-SA"/>
        </w:rPr>
        <w:t xml:space="preserve"> </w:t>
      </w:r>
      <w:proofErr w:type="spellStart"/>
      <w:r w:rsidRPr="00E8715B">
        <w:rPr>
          <w:rFonts w:cstheme="minorBidi"/>
          <w:b/>
          <w:szCs w:val="24"/>
          <w:lang w:bidi="ar-SA"/>
        </w:rPr>
        <w:t>tp</w:t>
      </w:r>
      <w:proofErr w:type="spellEnd"/>
      <w:r w:rsidRPr="00E8715B">
        <w:rPr>
          <w:rFonts w:cstheme="minorBidi"/>
          <w:b/>
          <w:szCs w:val="24"/>
          <w:lang w:bidi="ar-SA"/>
        </w:rPr>
        <w:t xml:space="preserve"> || </w:t>
      </w:r>
      <w:proofErr w:type="spellStart"/>
      <w:r w:rsidRPr="00E8715B">
        <w:rPr>
          <w:rFonts w:cstheme="minorBidi"/>
          <w:b/>
          <w:szCs w:val="24"/>
          <w:lang w:bidi="ar-SA"/>
        </w:rPr>
        <w:t>mkdir</w:t>
      </w:r>
      <w:proofErr w:type="spellEnd"/>
      <w:r w:rsidRPr="00E8715B">
        <w:rPr>
          <w:rFonts w:cstheme="minorBidi"/>
          <w:b/>
          <w:szCs w:val="24"/>
          <w:lang w:bidi="ar-SA"/>
        </w:rPr>
        <w:t xml:space="preserve"> </w:t>
      </w:r>
      <w:proofErr w:type="spellStart"/>
      <w:r w:rsidRPr="00E8715B">
        <w:rPr>
          <w:rFonts w:cstheme="minorBidi"/>
          <w:b/>
          <w:szCs w:val="24"/>
          <w:lang w:bidi="ar-SA"/>
        </w:rPr>
        <w:t>tp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</w:t>
      </w:r>
      <w:r w:rsidR="0079517F">
        <w:rPr>
          <w:rFonts w:cstheme="minorBidi"/>
          <w:szCs w:val="24"/>
          <w:lang w:bidi="ar-SA"/>
        </w:rPr>
        <w:t xml:space="preserve"> essay</w:t>
      </w:r>
      <w:r w:rsidR="0079517F">
        <w:rPr>
          <w:rFonts w:cstheme="minorBidi"/>
          <w:szCs w:val="24"/>
          <w:lang w:bidi="ar-SA"/>
        </w:rPr>
        <w:t>é</w:t>
      </w:r>
      <w:r w:rsidR="0079517F">
        <w:rPr>
          <w:rFonts w:cstheme="minorBidi"/>
          <w:szCs w:val="24"/>
          <w:lang w:bidi="ar-SA"/>
        </w:rPr>
        <w:t xml:space="preserve"> de se d</w:t>
      </w:r>
      <w:r w:rsidR="0079517F">
        <w:rPr>
          <w:rFonts w:cstheme="minorBidi"/>
          <w:szCs w:val="24"/>
          <w:lang w:bidi="ar-SA"/>
        </w:rPr>
        <w:t>é</w:t>
      </w:r>
      <w:r w:rsidR="0079517F">
        <w:rPr>
          <w:rFonts w:cstheme="minorBidi"/>
          <w:szCs w:val="24"/>
          <w:lang w:bidi="ar-SA"/>
        </w:rPr>
        <w:t>placer vers le r</w:t>
      </w:r>
      <w:r w:rsidR="0079517F">
        <w:rPr>
          <w:rFonts w:cstheme="minorBidi"/>
          <w:szCs w:val="24"/>
          <w:lang w:bidi="ar-SA"/>
        </w:rPr>
        <w:t>é</w:t>
      </w:r>
      <w:r w:rsidR="0079517F">
        <w:rPr>
          <w:rFonts w:cstheme="minorBidi"/>
          <w:szCs w:val="24"/>
          <w:lang w:bidi="ar-SA"/>
        </w:rPr>
        <w:t xml:space="preserve">pertoire </w:t>
      </w:r>
      <w:proofErr w:type="spellStart"/>
      <w:r w:rsidR="0079517F">
        <w:rPr>
          <w:rFonts w:cstheme="minorBidi"/>
          <w:szCs w:val="24"/>
          <w:lang w:bidi="ar-SA"/>
        </w:rPr>
        <w:t>tp</w:t>
      </w:r>
      <w:proofErr w:type="spellEnd"/>
      <w:r w:rsidRPr="00E731CA">
        <w:rPr>
          <w:rFonts w:cstheme="minorBidi"/>
          <w:szCs w:val="24"/>
          <w:lang w:bidi="ar-SA"/>
        </w:rPr>
        <w:t>, si non cr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 le 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Toute commande retourne une valeur finale au </w:t>
      </w:r>
      <w:proofErr w:type="spellStart"/>
      <w:r w:rsidRPr="00E731CA">
        <w:rPr>
          <w:rFonts w:cstheme="minorBidi"/>
          <w:szCs w:val="24"/>
          <w:lang w:bidi="ar-SA"/>
        </w:rPr>
        <w:t>shell</w:t>
      </w:r>
      <w:proofErr w:type="spellEnd"/>
      <w:r w:rsidRPr="00E731CA">
        <w:rPr>
          <w:rFonts w:cstheme="minorBidi"/>
          <w:szCs w:val="24"/>
          <w:lang w:bidi="ar-SA"/>
        </w:rPr>
        <w:t xml:space="preserve"> : 0 pour lui indiquer dans le cas de </w:t>
      </w:r>
      <w:proofErr w:type="spellStart"/>
      <w:r w:rsidRPr="00E731CA">
        <w:rPr>
          <w:rFonts w:cstheme="minorBidi"/>
          <w:szCs w:val="24"/>
          <w:lang w:bidi="ar-SA"/>
        </w:rPr>
        <w:t>reussie</w:t>
      </w:r>
      <w:proofErr w:type="spellEnd"/>
      <w:r w:rsidRPr="00E731CA">
        <w:rPr>
          <w:rFonts w:cstheme="minorBidi"/>
          <w:szCs w:val="24"/>
          <w:lang w:bidi="ar-SA"/>
        </w:rPr>
        <w:t xml:space="preserve"> ou un autre nombre dans le cas d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erreur. Cette valeur num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rique est stock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 dans la variable sp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ciale </w:t>
      </w:r>
      <w:proofErr w:type="gramStart"/>
      <w:r w:rsidRPr="00E731CA">
        <w:rPr>
          <w:rFonts w:cstheme="minorBidi"/>
          <w:szCs w:val="24"/>
          <w:lang w:bidi="ar-SA"/>
        </w:rPr>
        <w:t>$?`</w:t>
      </w:r>
      <w:proofErr w:type="gramEnd"/>
    </w:p>
    <w:p w:rsidR="00412BBA" w:rsidRPr="0079517F" w:rsidRDefault="00FC5008" w:rsidP="0079517F">
      <w:pPr>
        <w:pStyle w:val="ListParagraph"/>
        <w:numPr>
          <w:ilvl w:val="0"/>
          <w:numId w:val="21"/>
        </w:numPr>
        <w:rPr>
          <w:rFonts w:cstheme="minorBidi"/>
          <w:szCs w:val="24"/>
        </w:rPr>
      </w:pPr>
      <w:proofErr w:type="spellStart"/>
      <w:proofErr w:type="gramStart"/>
      <w:r w:rsidRPr="0079517F">
        <w:rPr>
          <w:rFonts w:cstheme="minorBidi"/>
          <w:b/>
          <w:szCs w:val="24"/>
          <w:lang w:bidi="ar-SA"/>
        </w:rPr>
        <w:t>echo</w:t>
      </w:r>
      <w:proofErr w:type="spellEnd"/>
      <w:proofErr w:type="gramEnd"/>
      <w:r w:rsidRPr="0079517F">
        <w:rPr>
          <w:rFonts w:cstheme="minorBidi"/>
          <w:b/>
          <w:szCs w:val="24"/>
          <w:lang w:bidi="ar-SA"/>
        </w:rPr>
        <w:t xml:space="preserve"> "`</w:t>
      </w:r>
      <w:proofErr w:type="spellStart"/>
      <w:r w:rsidRPr="0079517F">
        <w:rPr>
          <w:rFonts w:cstheme="minorBidi"/>
          <w:b/>
          <w:szCs w:val="24"/>
          <w:lang w:bidi="ar-SA"/>
        </w:rPr>
        <w:t>whoami</w:t>
      </w:r>
      <w:proofErr w:type="spellEnd"/>
      <w:r w:rsidRPr="0079517F">
        <w:rPr>
          <w:rFonts w:cstheme="minorBidi"/>
          <w:b/>
          <w:szCs w:val="24"/>
          <w:lang w:bidi="ar-SA"/>
        </w:rPr>
        <w:t>`, nous sommes le `date` "</w:t>
      </w:r>
      <w:r w:rsidRPr="0079517F">
        <w:rPr>
          <w:rFonts w:cstheme="minorBidi"/>
          <w:szCs w:val="24"/>
          <w:lang w:bidi="ar-SA"/>
        </w:rPr>
        <w:t xml:space="preserve"> </w:t>
      </w:r>
      <w:r w:rsidRPr="0079517F">
        <w:rPr>
          <w:rFonts w:ascii="Wingdings" w:hAnsi="Wingdings" w:cstheme="minorBidi"/>
          <w:szCs w:val="24"/>
          <w:lang w:bidi="ar-SA"/>
        </w:rPr>
        <w:t></w:t>
      </w:r>
      <w:r w:rsidRPr="0079517F">
        <w:rPr>
          <w:rFonts w:cstheme="minorBidi"/>
          <w:szCs w:val="24"/>
          <w:lang w:bidi="ar-SA"/>
        </w:rPr>
        <w:t xml:space="preserve"> </w:t>
      </w:r>
      <w:r w:rsidR="00B467E5">
        <w:rPr>
          <w:rFonts w:cstheme="minorBidi"/>
          <w:szCs w:val="24"/>
          <w:lang w:bidi="ar-SA"/>
        </w:rPr>
        <w:t>"</w:t>
      </w:r>
      <w:r w:rsidR="00B467E5" w:rsidRPr="00B467E5">
        <w:rPr>
          <w:rFonts w:cstheme="minorBidi"/>
          <w:b/>
          <w:sz w:val="24"/>
          <w:szCs w:val="24"/>
          <w:lang w:bidi="ar-SA"/>
        </w:rPr>
        <w:t>`</w:t>
      </w:r>
      <w:r w:rsidR="00B467E5">
        <w:rPr>
          <w:rFonts w:cstheme="minorBidi"/>
          <w:szCs w:val="24"/>
          <w:lang w:bidi="ar-SA"/>
        </w:rPr>
        <w:t>"</w:t>
      </w:r>
      <w:r w:rsidRPr="0079517F">
        <w:rPr>
          <w:rFonts w:cstheme="minorBidi"/>
          <w:szCs w:val="24"/>
          <w:lang w:bidi="ar-SA"/>
        </w:rPr>
        <w:t>permet d</w:t>
      </w:r>
      <w:r w:rsidRPr="0079517F">
        <w:rPr>
          <w:rFonts w:cstheme="minorBidi"/>
          <w:szCs w:val="24"/>
          <w:lang w:bidi="ar-SA"/>
        </w:rPr>
        <w:t>’</w:t>
      </w:r>
      <w:r w:rsidRPr="0079517F">
        <w:rPr>
          <w:rFonts w:cstheme="minorBidi"/>
          <w:szCs w:val="24"/>
          <w:lang w:bidi="ar-SA"/>
        </w:rPr>
        <w:t>ex</w:t>
      </w:r>
      <w:r w:rsidRPr="0079517F">
        <w:rPr>
          <w:rFonts w:cstheme="minorBidi"/>
          <w:szCs w:val="24"/>
          <w:lang w:bidi="ar-SA"/>
        </w:rPr>
        <w:t>é</w:t>
      </w:r>
      <w:r w:rsidRPr="0079517F">
        <w:rPr>
          <w:rFonts w:cstheme="minorBidi"/>
          <w:szCs w:val="24"/>
          <w:lang w:bidi="ar-SA"/>
        </w:rPr>
        <w:t>cuter une commande au sein d</w:t>
      </w:r>
      <w:r w:rsidRPr="0079517F">
        <w:rPr>
          <w:rFonts w:cstheme="minorBidi"/>
          <w:szCs w:val="24"/>
          <w:lang w:bidi="ar-SA"/>
        </w:rPr>
        <w:t>’</w:t>
      </w:r>
      <w:r w:rsidRPr="0079517F">
        <w:rPr>
          <w:rFonts w:cstheme="minorBidi"/>
          <w:szCs w:val="24"/>
          <w:lang w:bidi="ar-SA"/>
        </w:rPr>
        <w:t>une zone textuelle.</w:t>
      </w:r>
    </w:p>
    <w:p w:rsidR="00412BBA" w:rsidRPr="0079517F" w:rsidRDefault="00FC5008" w:rsidP="0079517F">
      <w:pPr>
        <w:pStyle w:val="ListParagraph"/>
        <w:numPr>
          <w:ilvl w:val="0"/>
          <w:numId w:val="21"/>
        </w:numPr>
        <w:rPr>
          <w:rFonts w:cstheme="minorBidi"/>
          <w:szCs w:val="24"/>
        </w:rPr>
      </w:pPr>
      <w:proofErr w:type="spellStart"/>
      <w:proofErr w:type="gramStart"/>
      <w:r w:rsidRPr="00B467E5">
        <w:rPr>
          <w:rFonts w:cstheme="minorBidi"/>
          <w:b/>
          <w:szCs w:val="24"/>
          <w:lang w:bidi="ar-SA"/>
        </w:rPr>
        <w:t>echo</w:t>
      </w:r>
      <w:proofErr w:type="spellEnd"/>
      <w:proofErr w:type="gramEnd"/>
      <w:r w:rsidRPr="00B467E5">
        <w:rPr>
          <w:rFonts w:cstheme="minorBidi"/>
          <w:b/>
          <w:szCs w:val="24"/>
          <w:lang w:bidi="ar-SA"/>
        </w:rPr>
        <w:t xml:space="preserve"> "$(</w:t>
      </w:r>
      <w:proofErr w:type="spellStart"/>
      <w:r w:rsidRPr="00B467E5">
        <w:rPr>
          <w:rFonts w:cstheme="minorBidi"/>
          <w:b/>
          <w:szCs w:val="24"/>
          <w:lang w:bidi="ar-SA"/>
        </w:rPr>
        <w:t>whoami</w:t>
      </w:r>
      <w:proofErr w:type="spellEnd"/>
      <w:r w:rsidRPr="00B467E5">
        <w:rPr>
          <w:rFonts w:cstheme="minorBidi"/>
          <w:b/>
          <w:szCs w:val="24"/>
          <w:lang w:bidi="ar-SA"/>
        </w:rPr>
        <w:t>), nous sommes le $(date)</w:t>
      </w:r>
      <w:r w:rsidRPr="0079517F">
        <w:rPr>
          <w:rFonts w:cstheme="minorBidi"/>
          <w:szCs w:val="24"/>
          <w:lang w:bidi="ar-SA"/>
        </w:rPr>
        <w:t xml:space="preserve"> "</w:t>
      </w:r>
      <w:r w:rsidRPr="0079517F">
        <w:rPr>
          <w:rFonts w:ascii="Wingdings" w:hAnsi="Wingdings" w:cstheme="minorBidi"/>
          <w:szCs w:val="24"/>
          <w:lang w:bidi="ar-SA"/>
        </w:rPr>
        <w:t></w:t>
      </w:r>
      <w:r w:rsidRPr="0079517F">
        <w:rPr>
          <w:rFonts w:cstheme="minorBidi"/>
          <w:szCs w:val="24"/>
          <w:lang w:bidi="ar-SA"/>
        </w:rPr>
        <w:t xml:space="preserve"> </w:t>
      </w:r>
      <w:r w:rsidR="00B467E5">
        <w:rPr>
          <w:rFonts w:cstheme="minorBidi"/>
          <w:szCs w:val="24"/>
          <w:lang w:bidi="ar-SA"/>
        </w:rPr>
        <w:t>"$(variable)"</w:t>
      </w:r>
      <w:r w:rsidRPr="0079517F">
        <w:rPr>
          <w:rFonts w:cstheme="minorBidi"/>
          <w:szCs w:val="24"/>
          <w:lang w:bidi="ar-SA"/>
        </w:rPr>
        <w:t>permet d</w:t>
      </w:r>
      <w:r w:rsidRPr="0079517F">
        <w:rPr>
          <w:rFonts w:cstheme="minorBidi"/>
          <w:szCs w:val="24"/>
          <w:lang w:bidi="ar-SA"/>
        </w:rPr>
        <w:t>’</w:t>
      </w:r>
      <w:r w:rsidRPr="0079517F">
        <w:rPr>
          <w:rFonts w:cstheme="minorBidi"/>
          <w:szCs w:val="24"/>
          <w:lang w:bidi="ar-SA"/>
        </w:rPr>
        <w:t>ex</w:t>
      </w:r>
      <w:r w:rsidRPr="0079517F">
        <w:rPr>
          <w:rFonts w:cstheme="minorBidi"/>
          <w:szCs w:val="24"/>
          <w:lang w:bidi="ar-SA"/>
        </w:rPr>
        <w:t>é</w:t>
      </w:r>
      <w:r w:rsidRPr="0079517F">
        <w:rPr>
          <w:rFonts w:cstheme="minorBidi"/>
          <w:szCs w:val="24"/>
          <w:lang w:bidi="ar-SA"/>
        </w:rPr>
        <w:t>cuter une commande au sein d</w:t>
      </w:r>
      <w:r w:rsidRPr="0079517F">
        <w:rPr>
          <w:rFonts w:cstheme="minorBidi"/>
          <w:szCs w:val="24"/>
          <w:lang w:bidi="ar-SA"/>
        </w:rPr>
        <w:t>’</w:t>
      </w:r>
      <w:r w:rsidRPr="0079517F">
        <w:rPr>
          <w:rFonts w:cstheme="minorBidi"/>
          <w:szCs w:val="24"/>
          <w:lang w:bidi="ar-SA"/>
        </w:rPr>
        <w:t>une zone textuelle.</w:t>
      </w:r>
    </w:p>
    <w:p w:rsidR="00412BBA" w:rsidRPr="00E731CA" w:rsidRDefault="00412BBA">
      <w:pPr>
        <w:rPr>
          <w:rFonts w:cstheme="minorBidi"/>
          <w:szCs w:val="24"/>
          <w:lang w:bidi="ar-SA"/>
        </w:rPr>
      </w:pP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>Redirections des entr</w:t>
      </w:r>
      <w:r w:rsidRPr="00E731CA">
        <w:rPr>
          <w:rFonts w:cstheme="minorBidi"/>
          <w:b/>
          <w:szCs w:val="24"/>
          <w:u w:val="single"/>
          <w:lang w:bidi="ar-SA"/>
        </w:rPr>
        <w:t>é</w:t>
      </w:r>
      <w:r w:rsidRPr="00E731CA">
        <w:rPr>
          <w:rFonts w:cstheme="minorBidi"/>
          <w:b/>
          <w:szCs w:val="24"/>
          <w:u w:val="single"/>
          <w:lang w:bidi="ar-SA"/>
        </w:rPr>
        <w:t>es-sorties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Toutes les commandes sont dot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es par le syst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 xml:space="preserve">me de 3 canaux de </w:t>
      </w:r>
      <w:r w:rsidR="008B37A1" w:rsidRPr="00E731CA">
        <w:rPr>
          <w:rFonts w:cstheme="minorBidi"/>
          <w:szCs w:val="24"/>
          <w:lang w:bidi="ar-SA"/>
        </w:rPr>
        <w:t>communication :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entr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 standard (</w:t>
      </w:r>
      <w:proofErr w:type="spellStart"/>
      <w:r w:rsidRPr="00E731CA">
        <w:rPr>
          <w:rFonts w:cstheme="minorBidi"/>
          <w:szCs w:val="24"/>
          <w:lang w:bidi="ar-SA"/>
        </w:rPr>
        <w:t>stdin</w:t>
      </w:r>
      <w:proofErr w:type="spellEnd"/>
      <w:r w:rsidRPr="00E731CA">
        <w:rPr>
          <w:rFonts w:cstheme="minorBidi"/>
          <w:szCs w:val="24"/>
          <w:lang w:bidi="ar-SA"/>
        </w:rPr>
        <w:t>=standard input, clavier) pour lire des donn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es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la sortie standard (</w:t>
      </w:r>
      <w:proofErr w:type="spellStart"/>
      <w:r w:rsidRPr="00E731CA">
        <w:rPr>
          <w:rFonts w:cstheme="minorBidi"/>
          <w:szCs w:val="24"/>
          <w:lang w:bidi="ar-SA"/>
        </w:rPr>
        <w:t>stdout</w:t>
      </w:r>
      <w:proofErr w:type="spellEnd"/>
      <w:r w:rsidRPr="00E731CA">
        <w:rPr>
          <w:rFonts w:cstheme="minorBidi"/>
          <w:szCs w:val="24"/>
          <w:lang w:bidi="ar-SA"/>
        </w:rPr>
        <w:t xml:space="preserve">, 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cran) pour envoyer des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sultats.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lastRenderedPageBreak/>
        <w:t>•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et la sortie des erreurs (</w:t>
      </w:r>
      <w:proofErr w:type="spellStart"/>
      <w:r w:rsidRPr="00E731CA">
        <w:rPr>
          <w:rFonts w:cstheme="minorBidi"/>
          <w:szCs w:val="24"/>
          <w:lang w:bidi="ar-SA"/>
        </w:rPr>
        <w:t>stderr</w:t>
      </w:r>
      <w:proofErr w:type="spellEnd"/>
      <w:r w:rsidRPr="00E731CA">
        <w:rPr>
          <w:rFonts w:cstheme="minorBidi"/>
          <w:szCs w:val="24"/>
          <w:lang w:bidi="ar-SA"/>
        </w:rPr>
        <w:t>).</w:t>
      </w:r>
    </w:p>
    <w:p w:rsidR="00412BBA" w:rsidRPr="00E731CA" w:rsidRDefault="00FC5008">
      <w:pPr>
        <w:ind w:firstLine="72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–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&lt; fichier : utilisation de fichier comme entr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 standard, lire des donn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es </w:t>
      </w:r>
      <w:r w:rsidRPr="00E731CA">
        <w:rPr>
          <w:rFonts w:cstheme="minorBidi"/>
          <w:szCs w:val="24"/>
          <w:lang w:bidi="ar-SA"/>
        </w:rPr>
        <w:t>á</w:t>
      </w:r>
      <w:r w:rsidRPr="00E731CA">
        <w:rPr>
          <w:rFonts w:cstheme="minorBidi"/>
          <w:szCs w:val="24"/>
          <w:lang w:bidi="ar-SA"/>
        </w:rPr>
        <w:t xml:space="preserve"> partir du fichier.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–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 xml:space="preserve">&gt; fichier : utilisation du fichier comme sorite standard, 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crire dans le fichier.</w:t>
      </w:r>
    </w:p>
    <w:p w:rsidR="00412BBA" w:rsidRPr="00E731CA" w:rsidRDefault="008B37A1">
      <w:pPr>
        <w:ind w:left="720"/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Attention</w:t>
      </w:r>
      <w:r w:rsidR="00FC5008" w:rsidRPr="00E731CA">
        <w:rPr>
          <w:rFonts w:cstheme="minorBidi"/>
          <w:szCs w:val="24"/>
          <w:lang w:bidi="ar-SA"/>
        </w:rPr>
        <w:t xml:space="preserve"> ! le fichier est cr</w:t>
      </w:r>
      <w:r w:rsidR="00FC5008" w:rsidRPr="00E731CA">
        <w:rPr>
          <w:rFonts w:cstheme="minorBidi"/>
          <w:szCs w:val="24"/>
          <w:lang w:bidi="ar-SA"/>
        </w:rPr>
        <w:t>éé</w:t>
      </w:r>
      <w:r w:rsidR="00FC5008" w:rsidRPr="00E731CA">
        <w:rPr>
          <w:rFonts w:cstheme="minorBidi"/>
          <w:szCs w:val="24"/>
          <w:lang w:bidi="ar-SA"/>
        </w:rPr>
        <w:t xml:space="preserve"> et </w:t>
      </w:r>
      <w:r w:rsidR="00FC5008" w:rsidRPr="00E731CA">
        <w:rPr>
          <w:rFonts w:cstheme="minorBidi"/>
          <w:szCs w:val="24"/>
          <w:lang w:bidi="ar-SA"/>
        </w:rPr>
        <w:t>é</w:t>
      </w:r>
      <w:r w:rsidR="00FC5008" w:rsidRPr="00E731CA">
        <w:rPr>
          <w:rFonts w:cstheme="minorBidi"/>
          <w:szCs w:val="24"/>
          <w:lang w:bidi="ar-SA"/>
        </w:rPr>
        <w:t>crase sans pr</w:t>
      </w:r>
      <w:r w:rsidR="00FC5008" w:rsidRPr="00E731CA">
        <w:rPr>
          <w:rFonts w:cstheme="minorBidi"/>
          <w:szCs w:val="24"/>
          <w:lang w:bidi="ar-SA"/>
        </w:rPr>
        <w:t>é</w:t>
      </w:r>
      <w:r w:rsidR="00FC5008" w:rsidRPr="00E731CA">
        <w:rPr>
          <w:rFonts w:cstheme="minorBidi"/>
          <w:szCs w:val="24"/>
          <w:lang w:bidi="ar-SA"/>
        </w:rPr>
        <w:t>avis le fichier existant portant le m</w:t>
      </w:r>
      <w:r w:rsidR="00FC5008" w:rsidRPr="00E731CA">
        <w:rPr>
          <w:rFonts w:cstheme="minorBidi"/>
          <w:szCs w:val="24"/>
          <w:lang w:bidi="ar-SA"/>
        </w:rPr>
        <w:t>ê</w:t>
      </w:r>
      <w:r w:rsidR="00FC5008" w:rsidRPr="00E731CA">
        <w:rPr>
          <w:rFonts w:cstheme="minorBidi"/>
          <w:szCs w:val="24"/>
          <w:lang w:bidi="ar-SA"/>
        </w:rPr>
        <w:t>me nom.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–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&gt;&gt;</w:t>
      </w:r>
      <w:r w:rsidR="005E0B96">
        <w:rPr>
          <w:rFonts w:cstheme="minorBidi"/>
          <w:szCs w:val="24"/>
          <w:lang w:bidi="ar-SA"/>
        </w:rPr>
        <w:t xml:space="preserve"> (append)</w:t>
      </w:r>
      <w:r w:rsidRPr="00E731CA">
        <w:rPr>
          <w:rFonts w:cstheme="minorBidi"/>
          <w:szCs w:val="24"/>
          <w:lang w:bidi="ar-SA"/>
        </w:rPr>
        <w:t xml:space="preserve"> fichier : redirection de la sortie standard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la fin du fichier s'il existe d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j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sinon il sera cr</w:t>
      </w:r>
      <w:r w:rsidRPr="00E731CA">
        <w:rPr>
          <w:rFonts w:cstheme="minorBidi"/>
          <w:szCs w:val="24"/>
          <w:lang w:bidi="ar-SA"/>
        </w:rPr>
        <w:t>éé</w:t>
      </w:r>
      <w:r w:rsidRPr="00E731CA">
        <w:rPr>
          <w:rFonts w:cstheme="minorBidi"/>
          <w:szCs w:val="24"/>
          <w:lang w:bidi="ar-SA"/>
        </w:rPr>
        <w:t xml:space="preserve"> </w:t>
      </w:r>
      <w:r w:rsidR="005E0B96" w:rsidRPr="00E731CA">
        <w:rPr>
          <w:rFonts w:cstheme="minorBidi"/>
          <w:szCs w:val="24"/>
          <w:lang w:bidi="ar-SA"/>
        </w:rPr>
        <w:t>(sans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crasement)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</w:rPr>
        <w:t>–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2 &gt; fichier : redirection de la sortie d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 xml:space="preserve">erreur vers fichier 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–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2</w:t>
      </w:r>
      <w:r w:rsidR="005E0B96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&gt;&gt; fichier :la sortie d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erreur sera ajout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e </w:t>
      </w:r>
      <w:r w:rsidR="007166CD">
        <w:rPr>
          <w:rFonts w:cstheme="minorBidi"/>
          <w:szCs w:val="24"/>
          <w:lang w:bidi="ar-SA"/>
        </w:rPr>
        <w:t>á</w:t>
      </w:r>
      <w:r w:rsidR="007166CD">
        <w:rPr>
          <w:rFonts w:cstheme="minorBidi"/>
          <w:szCs w:val="24"/>
          <w:lang w:bidi="ar-SA"/>
        </w:rPr>
        <w:t xml:space="preserve"> la fin du</w:t>
      </w:r>
      <w:r w:rsidRPr="00E731CA">
        <w:rPr>
          <w:rFonts w:cstheme="minorBidi"/>
          <w:szCs w:val="24"/>
          <w:lang w:bidi="ar-SA"/>
        </w:rPr>
        <w:t xml:space="preserve"> fichier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Exemple s 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345862">
        <w:rPr>
          <w:rFonts w:cstheme="minorBidi"/>
          <w:b/>
          <w:szCs w:val="24"/>
          <w:lang w:bidi="ar-SA"/>
        </w:rPr>
        <w:t xml:space="preserve">- </w:t>
      </w:r>
      <w:proofErr w:type="spellStart"/>
      <w:r w:rsidRPr="00345862">
        <w:rPr>
          <w:rFonts w:cstheme="minorBidi"/>
          <w:b/>
          <w:szCs w:val="24"/>
          <w:lang w:bidi="ar-SA"/>
        </w:rPr>
        <w:t>find</w:t>
      </w:r>
      <w:proofErr w:type="spellEnd"/>
      <w:r w:rsidRPr="00345862">
        <w:rPr>
          <w:rFonts w:cstheme="minorBidi"/>
          <w:b/>
          <w:szCs w:val="24"/>
          <w:lang w:bidi="ar-SA"/>
        </w:rPr>
        <w:t xml:space="preserve"> /home </w:t>
      </w:r>
      <w:r w:rsidRPr="00345862">
        <w:rPr>
          <w:rFonts w:cstheme="minorBidi"/>
          <w:b/>
          <w:szCs w:val="24"/>
          <w:lang w:bidi="ar-SA"/>
        </w:rPr>
        <w:t>–</w:t>
      </w:r>
      <w:proofErr w:type="spellStart"/>
      <w:r w:rsidRPr="00345862">
        <w:rPr>
          <w:rFonts w:cstheme="minorBidi"/>
          <w:b/>
          <w:szCs w:val="24"/>
          <w:lang w:bidi="ar-SA"/>
        </w:rPr>
        <w:t>name</w:t>
      </w:r>
      <w:proofErr w:type="spellEnd"/>
      <w:r w:rsidRPr="00345862">
        <w:rPr>
          <w:rFonts w:cstheme="minorBidi"/>
          <w:b/>
          <w:szCs w:val="24"/>
          <w:lang w:bidi="ar-SA"/>
        </w:rPr>
        <w:t xml:space="preserve"> </w:t>
      </w:r>
      <w:proofErr w:type="spellStart"/>
      <w:r w:rsidRPr="00345862">
        <w:rPr>
          <w:rFonts w:cstheme="minorBidi"/>
          <w:b/>
          <w:szCs w:val="24"/>
          <w:lang w:bidi="ar-SA"/>
        </w:rPr>
        <w:t>tp</w:t>
      </w:r>
      <w:proofErr w:type="spellEnd"/>
      <w:r w:rsidRPr="00345862">
        <w:rPr>
          <w:rFonts w:cstheme="minorBidi"/>
          <w:b/>
          <w:szCs w:val="24"/>
          <w:lang w:bidi="ar-SA"/>
        </w:rPr>
        <w:t xml:space="preserve"> &gt; </w:t>
      </w:r>
      <w:proofErr w:type="spellStart"/>
      <w:r w:rsidRPr="00345862">
        <w:rPr>
          <w:rFonts w:cstheme="minorBidi"/>
          <w:b/>
          <w:szCs w:val="24"/>
          <w:lang w:bidi="ar-SA"/>
        </w:rPr>
        <w:t>fichier_sortie</w:t>
      </w:r>
      <w:proofErr w:type="spellEnd"/>
      <w:r w:rsidRPr="00345862">
        <w:rPr>
          <w:rFonts w:cstheme="minorBidi"/>
          <w:b/>
          <w:szCs w:val="24"/>
          <w:lang w:bidi="ar-SA"/>
        </w:rPr>
        <w:t xml:space="preserve"> 2 &gt;</w:t>
      </w:r>
      <w:r w:rsidR="00345862">
        <w:rPr>
          <w:rFonts w:cstheme="minorBidi"/>
          <w:b/>
          <w:szCs w:val="24"/>
          <w:lang w:bidi="ar-SA"/>
        </w:rPr>
        <w:t xml:space="preserve"> </w:t>
      </w:r>
      <w:proofErr w:type="spellStart"/>
      <w:r w:rsidRPr="00345862">
        <w:rPr>
          <w:rFonts w:cstheme="minorBidi"/>
          <w:b/>
          <w:szCs w:val="24"/>
          <w:lang w:bidi="ar-SA"/>
        </w:rPr>
        <w:t>fichier_</w:t>
      </w:r>
      <w:proofErr w:type="gramStart"/>
      <w:r w:rsidRPr="00345862">
        <w:rPr>
          <w:rFonts w:cstheme="minorBidi"/>
          <w:b/>
          <w:szCs w:val="24"/>
          <w:lang w:bidi="ar-SA"/>
        </w:rPr>
        <w:t>erreur</w:t>
      </w:r>
      <w:proofErr w:type="spellEnd"/>
      <w:r w:rsidRPr="00345862">
        <w:rPr>
          <w:rFonts w:cstheme="minorBidi"/>
          <w:b/>
          <w:szCs w:val="24"/>
          <w:lang w:bidi="ar-SA"/>
        </w:rPr>
        <w:t>:</w:t>
      </w:r>
      <w:proofErr w:type="gramEnd"/>
      <w:r w:rsidRPr="00E731CA">
        <w:rPr>
          <w:rFonts w:cstheme="minorBidi"/>
          <w:szCs w:val="24"/>
          <w:lang w:bidi="ar-SA"/>
        </w:rPr>
        <w:t xml:space="preserve">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sultat sera dirig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 vers </w:t>
      </w:r>
      <w:r w:rsidR="00345862">
        <w:rPr>
          <w:rFonts w:cstheme="minorBidi"/>
          <w:szCs w:val="24"/>
          <w:lang w:bidi="ar-SA"/>
        </w:rPr>
        <w:t xml:space="preserve">le </w:t>
      </w:r>
      <w:proofErr w:type="spellStart"/>
      <w:r w:rsidRPr="00E731CA">
        <w:rPr>
          <w:rFonts w:cstheme="minorBidi"/>
          <w:szCs w:val="24"/>
          <w:lang w:bidi="ar-SA"/>
        </w:rPr>
        <w:t>fichier_sortie</w:t>
      </w:r>
      <w:proofErr w:type="spellEnd"/>
      <w:r w:rsidRPr="00E731CA">
        <w:rPr>
          <w:rFonts w:cstheme="minorBidi"/>
          <w:szCs w:val="24"/>
          <w:lang w:bidi="ar-SA"/>
        </w:rPr>
        <w:t xml:space="preserve"> et les messages d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erreur vers</w:t>
      </w:r>
      <w:r w:rsidR="00345862">
        <w:rPr>
          <w:rFonts w:cstheme="minorBidi"/>
          <w:szCs w:val="24"/>
          <w:lang w:bidi="ar-SA"/>
        </w:rPr>
        <w:t xml:space="preserve"> le</w:t>
      </w:r>
      <w:r w:rsidRPr="00E731CA">
        <w:rPr>
          <w:rFonts w:cstheme="minorBidi"/>
          <w:szCs w:val="24"/>
          <w:lang w:bidi="ar-SA"/>
        </w:rPr>
        <w:t xml:space="preserve"> </w:t>
      </w:r>
      <w:proofErr w:type="spellStart"/>
      <w:r w:rsidRPr="00E731CA">
        <w:rPr>
          <w:rFonts w:cstheme="minorBidi"/>
          <w:szCs w:val="24"/>
          <w:lang w:bidi="ar-SA"/>
        </w:rPr>
        <w:t>fichier_erreur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</w:p>
    <w:p w:rsidR="00412BBA" w:rsidRPr="00E731CA" w:rsidRDefault="00FC5008">
      <w:pPr>
        <w:ind w:firstLine="720"/>
        <w:rPr>
          <w:rFonts w:cstheme="minorBidi"/>
          <w:szCs w:val="24"/>
        </w:rPr>
      </w:pPr>
      <w:r w:rsidRPr="00345862">
        <w:rPr>
          <w:rFonts w:cstheme="minorBidi"/>
          <w:b/>
          <w:szCs w:val="24"/>
          <w:lang w:bidi="ar-SA"/>
        </w:rPr>
        <w:t>- cat f1 f2 f3 &gt;f4 :</w:t>
      </w:r>
      <w:r w:rsidRPr="00E731CA">
        <w:rPr>
          <w:rFonts w:cstheme="minorBidi"/>
          <w:szCs w:val="24"/>
          <w:lang w:bidi="ar-SA"/>
        </w:rPr>
        <w:t xml:space="preserve"> f4 contiendra la concat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nation des fichiers f1 f2 f3</w:t>
      </w:r>
    </w:p>
    <w:p w:rsidR="00412BBA" w:rsidRPr="00E731CA" w:rsidRDefault="00412BBA">
      <w:pPr>
        <w:rPr>
          <w:rFonts w:cstheme="minorBidi"/>
          <w:szCs w:val="24"/>
          <w:lang w:bidi="ar-SA"/>
        </w:rPr>
      </w:pP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>Les tubes de communications (pipe)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 xml:space="preserve">Le symbole |, </w:t>
      </w:r>
      <w:proofErr w:type="spellStart"/>
      <w:r w:rsidRPr="00E731CA">
        <w:rPr>
          <w:rFonts w:cstheme="minorBidi"/>
          <w:szCs w:val="24"/>
          <w:lang w:bidi="ar-SA"/>
        </w:rPr>
        <w:t>appel</w:t>
      </w:r>
      <w:r w:rsidRPr="00E731CA">
        <w:rPr>
          <w:rFonts w:cstheme="minorBidi"/>
          <w:szCs w:val="24"/>
          <w:lang w:bidi="ar-SA"/>
        </w:rPr>
        <w:t>´</w:t>
      </w:r>
      <w:r w:rsidRPr="00E731CA">
        <w:rPr>
          <w:rFonts w:cstheme="minorBidi"/>
          <w:szCs w:val="24"/>
          <w:lang w:bidi="ar-SA"/>
        </w:rPr>
        <w:t>e</w:t>
      </w:r>
      <w:proofErr w:type="spellEnd"/>
      <w:r w:rsidRPr="00E731CA">
        <w:rPr>
          <w:rFonts w:cstheme="minorBidi"/>
          <w:szCs w:val="24"/>
          <w:lang w:bidi="ar-SA"/>
        </w:rPr>
        <w:t xml:space="preserve"> encore </w:t>
      </w:r>
      <w:r w:rsidRPr="00E731CA">
        <w:rPr>
          <w:rFonts w:cstheme="minorBidi"/>
          <w:szCs w:val="24"/>
          <w:lang w:bidi="ar-SA"/>
        </w:rPr>
        <w:t>”</w:t>
      </w:r>
      <w:r w:rsidRPr="00E731CA">
        <w:rPr>
          <w:rFonts w:cstheme="minorBidi"/>
          <w:szCs w:val="24"/>
          <w:lang w:bidi="ar-SA"/>
        </w:rPr>
        <w:t>tube</w:t>
      </w:r>
      <w:r w:rsidRPr="00E731CA">
        <w:rPr>
          <w:rFonts w:cstheme="minorBidi"/>
          <w:szCs w:val="24"/>
          <w:lang w:bidi="ar-SA"/>
        </w:rPr>
        <w:t>”</w:t>
      </w:r>
      <w:r w:rsidRPr="00E731CA">
        <w:rPr>
          <w:rFonts w:cstheme="minorBidi"/>
          <w:szCs w:val="24"/>
          <w:lang w:bidi="ar-SA"/>
        </w:rPr>
        <w:t xml:space="preserve"> ou </w:t>
      </w:r>
      <w:r w:rsidRPr="00E731CA">
        <w:rPr>
          <w:rFonts w:cstheme="minorBidi"/>
          <w:szCs w:val="24"/>
          <w:lang w:bidi="ar-SA"/>
        </w:rPr>
        <w:t>”</w:t>
      </w:r>
      <w:r w:rsidRPr="00E731CA">
        <w:rPr>
          <w:rFonts w:cstheme="minorBidi"/>
          <w:szCs w:val="24"/>
          <w:lang w:bidi="ar-SA"/>
        </w:rPr>
        <w:t>pipe</w:t>
      </w:r>
      <w:r w:rsidRPr="00E731CA">
        <w:rPr>
          <w:rFonts w:cstheme="minorBidi"/>
          <w:szCs w:val="24"/>
          <w:lang w:bidi="ar-SA"/>
        </w:rPr>
        <w:t>”</w:t>
      </w:r>
      <w:r w:rsidRPr="00E731CA">
        <w:rPr>
          <w:rFonts w:cstheme="minorBidi"/>
          <w:szCs w:val="24"/>
          <w:lang w:bidi="ar-SA"/>
        </w:rPr>
        <w:t>, est utilis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 pour relier 2 commandes entre elles. La sortie standard de la commande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gauche du symbole sera utilis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 comme entr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 standard de la commande de droite : Commande 1 | commande 2 | commande 3</w:t>
      </w:r>
    </w:p>
    <w:p w:rsidR="00412BBA" w:rsidRPr="00162534" w:rsidRDefault="00FC5008" w:rsidP="00162534">
      <w:pPr>
        <w:pStyle w:val="ListParagraph"/>
        <w:numPr>
          <w:ilvl w:val="1"/>
          <w:numId w:val="23"/>
        </w:numPr>
        <w:rPr>
          <w:rFonts w:cstheme="minorBidi"/>
          <w:szCs w:val="24"/>
        </w:rPr>
      </w:pPr>
      <w:proofErr w:type="gramStart"/>
      <w:r w:rsidRPr="00162534">
        <w:rPr>
          <w:rFonts w:cstheme="minorBidi"/>
          <w:b/>
          <w:szCs w:val="24"/>
          <w:lang w:bidi="ar-SA"/>
        </w:rPr>
        <w:t>ls</w:t>
      </w:r>
      <w:proofErr w:type="gramEnd"/>
      <w:r w:rsidRPr="00162534">
        <w:rPr>
          <w:rFonts w:cstheme="minorBidi"/>
          <w:b/>
          <w:szCs w:val="24"/>
          <w:lang w:bidi="ar-SA"/>
        </w:rPr>
        <w:t xml:space="preserve"> -l | </w:t>
      </w:r>
      <w:proofErr w:type="spellStart"/>
      <w:r w:rsidRPr="00162534">
        <w:rPr>
          <w:rFonts w:cstheme="minorBidi"/>
          <w:b/>
          <w:szCs w:val="24"/>
          <w:lang w:bidi="ar-SA"/>
        </w:rPr>
        <w:t>wc</w:t>
      </w:r>
      <w:proofErr w:type="spellEnd"/>
      <w:r w:rsidRPr="00162534">
        <w:rPr>
          <w:rFonts w:cstheme="minorBidi"/>
          <w:b/>
          <w:szCs w:val="24"/>
          <w:lang w:bidi="ar-SA"/>
        </w:rPr>
        <w:t xml:space="preserve"> </w:t>
      </w:r>
      <w:r w:rsidRPr="00162534">
        <w:rPr>
          <w:rFonts w:cstheme="minorBidi"/>
          <w:b/>
          <w:szCs w:val="24"/>
          <w:lang w:bidi="ar-SA"/>
        </w:rPr>
        <w:t>–</w:t>
      </w:r>
      <w:proofErr w:type="spellStart"/>
      <w:r w:rsidRPr="00162534">
        <w:rPr>
          <w:rFonts w:cstheme="minorBidi"/>
          <w:b/>
          <w:szCs w:val="24"/>
          <w:lang w:bidi="ar-SA"/>
        </w:rPr>
        <w:t>l</w:t>
      </w:r>
      <w:r w:rsidRPr="00162534">
        <w:rPr>
          <w:rFonts w:cstheme="minorBidi"/>
          <w:szCs w:val="24"/>
          <w:lang w:bidi="ar-SA"/>
        </w:rPr>
        <w:t xml:space="preserve"> </w:t>
      </w:r>
      <w:r w:rsidRPr="00162534">
        <w:rPr>
          <w:rFonts w:ascii="Wingdings" w:hAnsi="Wingdings" w:cstheme="minorBidi"/>
          <w:szCs w:val="24"/>
          <w:lang w:bidi="ar-SA"/>
        </w:rPr>
        <w:t></w:t>
      </w:r>
      <w:r w:rsidRPr="00162534">
        <w:rPr>
          <w:rFonts w:cstheme="minorBidi"/>
          <w:szCs w:val="24"/>
          <w:lang w:bidi="ar-SA"/>
        </w:rPr>
        <w:t xml:space="preserve"> affiche</w:t>
      </w:r>
      <w:proofErr w:type="spellEnd"/>
      <w:r w:rsidRPr="00162534">
        <w:rPr>
          <w:rFonts w:cstheme="minorBidi"/>
          <w:szCs w:val="24"/>
          <w:lang w:bidi="ar-SA"/>
        </w:rPr>
        <w:t xml:space="preserve"> le nombre de ligne de la commande ls -l.</w:t>
      </w:r>
    </w:p>
    <w:p w:rsidR="00412BBA" w:rsidRPr="00162534" w:rsidRDefault="00FC5008" w:rsidP="00162534">
      <w:pPr>
        <w:pStyle w:val="ListParagraph"/>
        <w:numPr>
          <w:ilvl w:val="1"/>
          <w:numId w:val="23"/>
        </w:numPr>
        <w:rPr>
          <w:rFonts w:cstheme="minorBidi"/>
          <w:szCs w:val="24"/>
        </w:rPr>
      </w:pPr>
      <w:proofErr w:type="spellStart"/>
      <w:proofErr w:type="gramStart"/>
      <w:r w:rsidRPr="00162534">
        <w:rPr>
          <w:rFonts w:cstheme="minorBidi"/>
          <w:b/>
          <w:szCs w:val="24"/>
          <w:lang w:bidi="ar-SA"/>
        </w:rPr>
        <w:t>ll</w:t>
      </w:r>
      <w:proofErr w:type="spellEnd"/>
      <w:proofErr w:type="gramEnd"/>
      <w:r w:rsidRPr="00162534">
        <w:rPr>
          <w:rFonts w:cstheme="minorBidi"/>
          <w:b/>
          <w:szCs w:val="24"/>
          <w:lang w:bidi="ar-SA"/>
        </w:rPr>
        <w:t xml:space="preserve"> | </w:t>
      </w:r>
      <w:proofErr w:type="spellStart"/>
      <w:r w:rsidRPr="00162534">
        <w:rPr>
          <w:rFonts w:cstheme="minorBidi"/>
          <w:b/>
          <w:szCs w:val="24"/>
          <w:lang w:bidi="ar-SA"/>
        </w:rPr>
        <w:t>grep</w:t>
      </w:r>
      <w:proofErr w:type="spellEnd"/>
      <w:r w:rsidRPr="00162534">
        <w:rPr>
          <w:rFonts w:cstheme="minorBidi"/>
          <w:b/>
          <w:szCs w:val="24"/>
          <w:lang w:bidi="ar-SA"/>
        </w:rPr>
        <w:t xml:space="preserve"> </w:t>
      </w:r>
      <w:r w:rsidR="00162534" w:rsidRPr="00162534">
        <w:rPr>
          <w:rFonts w:cstheme="minorBidi"/>
          <w:b/>
          <w:szCs w:val="24"/>
          <w:lang w:bidi="ar-SA"/>
        </w:rPr>
        <w:t>"</w:t>
      </w:r>
      <w:proofErr w:type="spellStart"/>
      <w:r w:rsidRPr="00162534">
        <w:rPr>
          <w:rFonts w:cstheme="minorBidi"/>
          <w:b/>
          <w:szCs w:val="24"/>
          <w:lang w:bidi="ar-SA"/>
        </w:rPr>
        <w:t>rwxr</w:t>
      </w:r>
      <w:proofErr w:type="spellEnd"/>
      <w:r w:rsidRPr="00162534">
        <w:rPr>
          <w:rFonts w:cstheme="minorBidi"/>
          <w:b/>
          <w:szCs w:val="24"/>
          <w:lang w:bidi="ar-SA"/>
        </w:rPr>
        <w:t>-</w:t>
      </w:r>
      <w:proofErr w:type="spellStart"/>
      <w:r w:rsidRPr="00162534">
        <w:rPr>
          <w:rFonts w:cstheme="minorBidi"/>
          <w:b/>
          <w:szCs w:val="24"/>
          <w:lang w:bidi="ar-SA"/>
        </w:rPr>
        <w:t>xr</w:t>
      </w:r>
      <w:proofErr w:type="spellEnd"/>
      <w:r w:rsidRPr="00162534">
        <w:rPr>
          <w:rFonts w:cstheme="minorBidi"/>
          <w:b/>
          <w:szCs w:val="24"/>
          <w:lang w:bidi="ar-SA"/>
        </w:rPr>
        <w:t>-x</w:t>
      </w:r>
      <w:r w:rsidR="00162534" w:rsidRPr="00162534">
        <w:rPr>
          <w:rFonts w:cstheme="minorBidi"/>
          <w:b/>
          <w:szCs w:val="24"/>
          <w:lang w:bidi="ar-SA"/>
        </w:rPr>
        <w:t>"</w:t>
      </w:r>
      <w:r w:rsidRPr="00162534">
        <w:rPr>
          <w:rFonts w:cstheme="minorBidi"/>
          <w:szCs w:val="24"/>
          <w:lang w:bidi="ar-SA"/>
        </w:rPr>
        <w:t xml:space="preserve"> </w:t>
      </w:r>
      <w:r w:rsidRPr="00162534">
        <w:rPr>
          <w:rFonts w:ascii="Wingdings" w:hAnsi="Wingdings" w:cstheme="minorBidi"/>
          <w:szCs w:val="24"/>
          <w:lang w:bidi="ar-SA"/>
        </w:rPr>
        <w:t></w:t>
      </w:r>
      <w:r w:rsidRPr="00162534">
        <w:rPr>
          <w:rFonts w:cstheme="minorBidi"/>
          <w:szCs w:val="24"/>
          <w:lang w:bidi="ar-SA"/>
        </w:rPr>
        <w:t xml:space="preserve"> affiche que les lignes qui ont les droit </w:t>
      </w:r>
      <w:r w:rsidR="00162534">
        <w:rPr>
          <w:rFonts w:cstheme="minorBidi"/>
          <w:szCs w:val="24"/>
          <w:lang w:bidi="ar-SA"/>
        </w:rPr>
        <w:t>"</w:t>
      </w:r>
      <w:proofErr w:type="spellStart"/>
      <w:r w:rsidRPr="00162534">
        <w:rPr>
          <w:rFonts w:cstheme="minorBidi"/>
          <w:szCs w:val="24"/>
          <w:lang w:bidi="ar-SA"/>
        </w:rPr>
        <w:t>rwxr</w:t>
      </w:r>
      <w:proofErr w:type="spellEnd"/>
      <w:r w:rsidRPr="00162534">
        <w:rPr>
          <w:rFonts w:cstheme="minorBidi"/>
          <w:szCs w:val="24"/>
          <w:lang w:bidi="ar-SA"/>
        </w:rPr>
        <w:t>-</w:t>
      </w:r>
      <w:proofErr w:type="spellStart"/>
      <w:r w:rsidRPr="00162534">
        <w:rPr>
          <w:rFonts w:cstheme="minorBidi"/>
          <w:szCs w:val="24"/>
          <w:lang w:bidi="ar-SA"/>
        </w:rPr>
        <w:t>xr</w:t>
      </w:r>
      <w:proofErr w:type="spellEnd"/>
      <w:r w:rsidRPr="00162534">
        <w:rPr>
          <w:rFonts w:cstheme="minorBidi"/>
          <w:szCs w:val="24"/>
          <w:lang w:bidi="ar-SA"/>
        </w:rPr>
        <w:t>-x</w:t>
      </w:r>
      <w:r w:rsidR="00162534">
        <w:rPr>
          <w:rFonts w:cstheme="minorBidi"/>
          <w:szCs w:val="24"/>
          <w:lang w:bidi="ar-SA"/>
        </w:rPr>
        <w:t>"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 xml:space="preserve">La commande </w:t>
      </w:r>
      <w:proofErr w:type="spellStart"/>
      <w:r w:rsidRPr="00E731CA">
        <w:rPr>
          <w:rFonts w:cstheme="minorBidi"/>
          <w:b/>
          <w:szCs w:val="24"/>
          <w:u w:val="single"/>
          <w:lang w:bidi="ar-SA"/>
        </w:rPr>
        <w:t>grep</w:t>
      </w:r>
      <w:proofErr w:type="spellEnd"/>
      <w:r w:rsidRPr="00E731CA">
        <w:rPr>
          <w:rFonts w:cstheme="minorBidi"/>
          <w:b/>
          <w:szCs w:val="24"/>
          <w:u w:val="single"/>
          <w:lang w:bidi="ar-SA"/>
        </w:rPr>
        <w:t xml:space="preserve"> : s</w:t>
      </w:r>
      <w:r w:rsidRPr="00E731CA">
        <w:rPr>
          <w:rFonts w:cstheme="minorBidi"/>
          <w:b/>
          <w:szCs w:val="24"/>
          <w:u w:val="single"/>
          <w:lang w:bidi="ar-SA"/>
        </w:rPr>
        <w:t>é</w:t>
      </w:r>
      <w:r w:rsidRPr="00E731CA">
        <w:rPr>
          <w:rFonts w:cstheme="minorBidi"/>
          <w:b/>
          <w:szCs w:val="24"/>
          <w:u w:val="single"/>
          <w:lang w:bidi="ar-SA"/>
        </w:rPr>
        <w:t>lection de lignes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Cet commande 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lectionne toutes les lignes qui </w:t>
      </w:r>
      <w:r w:rsidR="00E50C8F" w:rsidRPr="00E731CA">
        <w:rPr>
          <w:rFonts w:cstheme="minorBidi"/>
          <w:szCs w:val="24"/>
          <w:lang w:bidi="ar-SA"/>
        </w:rPr>
        <w:t>satis</w:t>
      </w:r>
      <w:r w:rsidR="00E50C8F">
        <w:rPr>
          <w:rFonts w:cstheme="minorBidi"/>
          <w:szCs w:val="24"/>
          <w:lang w:bidi="ar-SA"/>
        </w:rPr>
        <w:t>faisants</w:t>
      </w:r>
      <w:r w:rsidRPr="00E731CA">
        <w:rPr>
          <w:rFonts w:cstheme="minorBidi"/>
          <w:szCs w:val="24"/>
          <w:lang w:bidi="ar-SA"/>
        </w:rPr>
        <w:t xml:space="preserve"> une expression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guli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re.</w:t>
      </w:r>
    </w:p>
    <w:p w:rsidR="00412BBA" w:rsidRPr="00E731CA" w:rsidRDefault="00FC5008" w:rsidP="00E50C8F">
      <w:pPr>
        <w:numPr>
          <w:ilvl w:val="0"/>
          <w:numId w:val="24"/>
        </w:num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Syntaxe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 xml:space="preserve">: </w:t>
      </w:r>
      <w:proofErr w:type="spellStart"/>
      <w:r w:rsidRPr="00E50C8F">
        <w:rPr>
          <w:rFonts w:cstheme="minorBidi"/>
          <w:b/>
          <w:szCs w:val="24"/>
          <w:lang w:bidi="ar-SA"/>
        </w:rPr>
        <w:t>grep</w:t>
      </w:r>
      <w:proofErr w:type="spellEnd"/>
      <w:r w:rsidRPr="00E50C8F">
        <w:rPr>
          <w:rFonts w:cstheme="minorBidi"/>
          <w:b/>
          <w:szCs w:val="24"/>
          <w:lang w:bidi="ar-SA"/>
        </w:rPr>
        <w:t xml:space="preserve"> [options] </w:t>
      </w:r>
      <w:proofErr w:type="spellStart"/>
      <w:r w:rsidRPr="00E50C8F">
        <w:rPr>
          <w:rFonts w:cstheme="minorBidi"/>
          <w:b/>
          <w:szCs w:val="24"/>
          <w:lang w:bidi="ar-SA"/>
        </w:rPr>
        <w:t>expreg</w:t>
      </w:r>
      <w:proofErr w:type="spellEnd"/>
      <w:r w:rsidRPr="00E50C8F">
        <w:rPr>
          <w:rFonts w:cstheme="minorBidi"/>
          <w:b/>
          <w:szCs w:val="24"/>
          <w:lang w:bidi="ar-SA"/>
        </w:rPr>
        <w:t xml:space="preserve"> [fichiers]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762851" cy="10299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82" cy="103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>Expression r</w:t>
      </w:r>
      <w:r w:rsidRPr="00E731CA">
        <w:rPr>
          <w:rFonts w:cstheme="minorBidi"/>
          <w:b/>
          <w:szCs w:val="24"/>
          <w:u w:val="single"/>
          <w:lang w:bidi="ar-SA"/>
        </w:rPr>
        <w:t>é</w:t>
      </w:r>
      <w:r w:rsidRPr="00E731CA">
        <w:rPr>
          <w:rFonts w:cstheme="minorBidi"/>
          <w:b/>
          <w:szCs w:val="24"/>
          <w:u w:val="single"/>
          <w:lang w:bidi="ar-SA"/>
        </w:rPr>
        <w:t>gulier</w:t>
      </w:r>
      <w:r w:rsidRPr="00E731CA">
        <w:rPr>
          <w:rFonts w:cstheme="minorBidi"/>
          <w:b/>
          <w:szCs w:val="24"/>
          <w:u w:val="single"/>
          <w:lang w:bidi="ar-SA"/>
        </w:rPr>
        <w:t> </w:t>
      </w:r>
      <w:r w:rsidRPr="00E731CA">
        <w:rPr>
          <w:rFonts w:cstheme="minorBidi"/>
          <w:b/>
          <w:szCs w:val="24"/>
          <w:u w:val="single"/>
          <w:lang w:bidi="ar-SA"/>
        </w:rPr>
        <w:t>: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632290" cy="16278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1" b="2712"/>
                    <a:stretch/>
                  </pic:blipFill>
                  <pic:spPr bwMode="auto">
                    <a:xfrm>
                      <a:off x="0" y="0"/>
                      <a:ext cx="4632290" cy="162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lang w:bidi="ar-SA"/>
        </w:rPr>
        <w:t>Attention</w:t>
      </w:r>
      <w:r w:rsidRPr="00E731CA">
        <w:rPr>
          <w:rFonts w:cstheme="minorBidi"/>
          <w:b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 xml:space="preserve">: Pour 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viter une confusion entre les interpr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tations de ces symboles sp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ciaux par </w:t>
      </w:r>
      <w:proofErr w:type="spellStart"/>
      <w:r w:rsidRPr="00E731CA">
        <w:rPr>
          <w:rFonts w:cstheme="minorBidi"/>
          <w:szCs w:val="24"/>
          <w:lang w:bidi="ar-SA"/>
        </w:rPr>
        <w:t>grep</w:t>
      </w:r>
      <w:proofErr w:type="spellEnd"/>
      <w:r w:rsidRPr="00E731CA">
        <w:rPr>
          <w:rFonts w:cstheme="minorBidi"/>
          <w:szCs w:val="24"/>
          <w:lang w:bidi="ar-SA"/>
        </w:rPr>
        <w:t xml:space="preserve"> ou par le </w:t>
      </w:r>
      <w:proofErr w:type="spellStart"/>
      <w:r w:rsidRPr="00E731CA">
        <w:rPr>
          <w:rFonts w:cstheme="minorBidi"/>
          <w:szCs w:val="24"/>
          <w:lang w:bidi="ar-SA"/>
        </w:rPr>
        <w:t>shell</w:t>
      </w:r>
      <w:proofErr w:type="spellEnd"/>
      <w:r w:rsidRPr="00E731CA">
        <w:rPr>
          <w:rFonts w:cstheme="minorBidi"/>
          <w:szCs w:val="24"/>
          <w:lang w:bidi="ar-SA"/>
        </w:rPr>
        <w:t xml:space="preserve">, il est indispensable de verrouille </w:t>
      </w:r>
      <w:proofErr w:type="spellStart"/>
      <w:r w:rsidRPr="00E731CA">
        <w:rPr>
          <w:rFonts w:cstheme="minorBidi"/>
          <w:szCs w:val="24"/>
          <w:lang w:bidi="ar-SA"/>
        </w:rPr>
        <w:t>expreg</w:t>
      </w:r>
      <w:proofErr w:type="spellEnd"/>
      <w:r w:rsidRPr="00E731CA">
        <w:rPr>
          <w:rFonts w:cstheme="minorBidi"/>
          <w:szCs w:val="24"/>
          <w:lang w:bidi="ar-SA"/>
        </w:rPr>
        <w:t xml:space="preserve"> en la pla</w:t>
      </w:r>
      <w:r w:rsidRPr="00E731CA">
        <w:rPr>
          <w:rFonts w:cstheme="minorBidi"/>
          <w:szCs w:val="24"/>
          <w:lang w:bidi="ar-SA"/>
        </w:rPr>
        <w:t>ç</w:t>
      </w:r>
      <w:r w:rsidRPr="00E731CA">
        <w:rPr>
          <w:rFonts w:cstheme="minorBidi"/>
          <w:szCs w:val="24"/>
          <w:lang w:bidi="ar-SA"/>
        </w:rPr>
        <w:t>ant entre guillemets " "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747895" cy="317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>Cut : s</w:t>
      </w:r>
      <w:r w:rsidRPr="00E731CA">
        <w:rPr>
          <w:rFonts w:cstheme="minorBidi"/>
          <w:b/>
          <w:szCs w:val="24"/>
          <w:u w:val="single"/>
          <w:lang w:bidi="ar-SA"/>
        </w:rPr>
        <w:t>é</w:t>
      </w:r>
      <w:r w:rsidRPr="00E731CA">
        <w:rPr>
          <w:rFonts w:cstheme="minorBidi"/>
          <w:b/>
          <w:szCs w:val="24"/>
          <w:u w:val="single"/>
          <w:lang w:bidi="ar-SA"/>
        </w:rPr>
        <w:t>lection de colonnes, ou s</w:t>
      </w:r>
      <w:r w:rsidRPr="00E731CA">
        <w:rPr>
          <w:rFonts w:cstheme="minorBidi"/>
          <w:b/>
          <w:szCs w:val="24"/>
          <w:u w:val="single"/>
          <w:lang w:bidi="ar-SA"/>
        </w:rPr>
        <w:t>é</w:t>
      </w:r>
      <w:r w:rsidRPr="00E731CA">
        <w:rPr>
          <w:rFonts w:cstheme="minorBidi"/>
          <w:b/>
          <w:szCs w:val="24"/>
          <w:u w:val="single"/>
          <w:lang w:bidi="ar-SA"/>
        </w:rPr>
        <w:t>lection des champs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La commande </w:t>
      </w:r>
      <w:proofErr w:type="spellStart"/>
      <w:r w:rsidRPr="00E731CA">
        <w:rPr>
          <w:rFonts w:cstheme="minorBidi"/>
          <w:szCs w:val="24"/>
          <w:lang w:bidi="ar-SA"/>
        </w:rPr>
        <w:t>cut</w:t>
      </w:r>
      <w:proofErr w:type="spellEnd"/>
      <w:r w:rsidRPr="00E731CA">
        <w:rPr>
          <w:rFonts w:cstheme="minorBidi"/>
          <w:szCs w:val="24"/>
          <w:lang w:bidi="ar-SA"/>
        </w:rPr>
        <w:t xml:space="preserve"> 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sente 2 </w:t>
      </w:r>
      <w:r w:rsidR="001C0271" w:rsidRPr="00E731CA">
        <w:rPr>
          <w:rFonts w:cstheme="minorBidi"/>
          <w:szCs w:val="24"/>
          <w:lang w:bidi="ar-SA"/>
        </w:rPr>
        <w:t>formes,</w:t>
      </w:r>
      <w:r w:rsidRPr="00E731CA">
        <w:rPr>
          <w:rFonts w:cstheme="minorBidi"/>
          <w:szCs w:val="24"/>
          <w:lang w:bidi="ar-SA"/>
        </w:rPr>
        <w:t xml:space="preserve"> forme de 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lectionne des colonnes de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res ou forme de 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lection des champs 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par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 par un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 bien 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cis.</w:t>
      </w:r>
    </w:p>
    <w:p w:rsidR="00412BBA" w:rsidRPr="00E731CA" w:rsidRDefault="00FC5008" w:rsidP="00704D99">
      <w:pPr>
        <w:numPr>
          <w:ilvl w:val="0"/>
          <w:numId w:val="27"/>
        </w:num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lection de colonne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 xml:space="preserve">:  </w:t>
      </w:r>
      <w:proofErr w:type="spellStart"/>
      <w:r w:rsidRPr="00E731CA">
        <w:rPr>
          <w:rFonts w:cstheme="minorBidi"/>
          <w:szCs w:val="24"/>
          <w:lang w:bidi="ar-SA"/>
        </w:rPr>
        <w:t>cut</w:t>
      </w:r>
      <w:proofErr w:type="spellEnd"/>
      <w:r w:rsidRPr="00E731CA">
        <w:rPr>
          <w:rFonts w:cstheme="minorBidi"/>
          <w:szCs w:val="24"/>
          <w:lang w:bidi="ar-SA"/>
        </w:rPr>
        <w:t xml:space="preserve"> -c(</w:t>
      </w:r>
      <w:proofErr w:type="spellStart"/>
      <w:r w:rsidRPr="00E731CA">
        <w:rPr>
          <w:rFonts w:cstheme="minorBidi"/>
          <w:szCs w:val="24"/>
          <w:lang w:bidi="ar-SA"/>
        </w:rPr>
        <w:t>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lection_colonnes</w:t>
      </w:r>
      <w:proofErr w:type="spellEnd"/>
      <w:r w:rsidRPr="00E731CA">
        <w:rPr>
          <w:rFonts w:cstheme="minorBidi"/>
          <w:szCs w:val="24"/>
          <w:lang w:bidi="ar-SA"/>
        </w:rPr>
        <w:t>) [fichiers]</w:t>
      </w:r>
    </w:p>
    <w:p w:rsidR="00412BBA" w:rsidRPr="00E731CA" w:rsidRDefault="00FC5008" w:rsidP="00704D99">
      <w:pPr>
        <w:numPr>
          <w:ilvl w:val="1"/>
          <w:numId w:val="27"/>
        </w:numPr>
        <w:rPr>
          <w:rFonts w:cstheme="minorBidi"/>
          <w:szCs w:val="24"/>
        </w:rPr>
      </w:pPr>
      <w:proofErr w:type="spellStart"/>
      <w:proofErr w:type="gramStart"/>
      <w:r w:rsidRPr="001C0271">
        <w:rPr>
          <w:rFonts w:cstheme="minorBidi"/>
          <w:b/>
          <w:szCs w:val="24"/>
          <w:lang w:bidi="ar-SA"/>
        </w:rPr>
        <w:t>cut</w:t>
      </w:r>
      <w:proofErr w:type="spellEnd"/>
      <w:proofErr w:type="gramEnd"/>
      <w:r w:rsidRPr="001C0271">
        <w:rPr>
          <w:rFonts w:cstheme="minorBidi"/>
          <w:b/>
          <w:szCs w:val="24"/>
          <w:lang w:bidi="ar-SA"/>
        </w:rPr>
        <w:t xml:space="preserve"> -c5 fichier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affiche le 5</w:t>
      </w:r>
      <w:r w:rsidRPr="00E731CA">
        <w:rPr>
          <w:rFonts w:cstheme="minorBidi"/>
          <w:szCs w:val="24"/>
          <w:vertAlign w:val="superscript"/>
        </w:rPr>
        <w:t>i</w:t>
      </w:r>
      <w:r w:rsidRPr="00E731CA">
        <w:rPr>
          <w:rFonts w:cstheme="minorBidi"/>
          <w:szCs w:val="24"/>
          <w:vertAlign w:val="superscript"/>
        </w:rPr>
        <w:t>è</w:t>
      </w:r>
      <w:r w:rsidRPr="00E731CA">
        <w:rPr>
          <w:rFonts w:cstheme="minorBidi"/>
          <w:szCs w:val="24"/>
          <w:vertAlign w:val="superscript"/>
        </w:rPr>
        <w:t>me</w:t>
      </w:r>
      <w:r w:rsidRPr="00E731CA">
        <w:rPr>
          <w:rFonts w:cstheme="minorBidi"/>
          <w:szCs w:val="24"/>
          <w:lang w:bidi="ar-SA"/>
        </w:rPr>
        <w:t xml:space="preserve">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re.</w:t>
      </w:r>
    </w:p>
    <w:p w:rsidR="00412BBA" w:rsidRPr="00E731CA" w:rsidRDefault="00FC5008" w:rsidP="00704D99">
      <w:pPr>
        <w:numPr>
          <w:ilvl w:val="1"/>
          <w:numId w:val="27"/>
        </w:numPr>
        <w:rPr>
          <w:rFonts w:cstheme="minorBidi"/>
          <w:szCs w:val="24"/>
        </w:rPr>
      </w:pPr>
      <w:proofErr w:type="spellStart"/>
      <w:proofErr w:type="gramStart"/>
      <w:r w:rsidRPr="001C0271">
        <w:rPr>
          <w:rFonts w:cstheme="minorBidi"/>
          <w:b/>
          <w:szCs w:val="24"/>
          <w:lang w:bidi="ar-SA"/>
        </w:rPr>
        <w:t>cut</w:t>
      </w:r>
      <w:proofErr w:type="spellEnd"/>
      <w:proofErr w:type="gramEnd"/>
      <w:r w:rsidRPr="001C0271">
        <w:rPr>
          <w:rFonts w:cstheme="minorBidi"/>
          <w:b/>
          <w:szCs w:val="24"/>
          <w:lang w:bidi="ar-SA"/>
        </w:rPr>
        <w:t xml:space="preserve"> -c5-10 fichier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affiche du 5i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me au 10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me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res</w:t>
      </w:r>
    </w:p>
    <w:p w:rsidR="00412BBA" w:rsidRPr="00E731CA" w:rsidRDefault="00FC5008" w:rsidP="00704D99">
      <w:pPr>
        <w:numPr>
          <w:ilvl w:val="1"/>
          <w:numId w:val="27"/>
        </w:numPr>
        <w:rPr>
          <w:rFonts w:cstheme="minorBidi"/>
          <w:szCs w:val="24"/>
        </w:rPr>
      </w:pPr>
      <w:proofErr w:type="spellStart"/>
      <w:proofErr w:type="gramStart"/>
      <w:r w:rsidRPr="001C0271">
        <w:rPr>
          <w:rFonts w:cstheme="minorBidi"/>
          <w:b/>
          <w:szCs w:val="24"/>
          <w:lang w:bidi="ar-SA"/>
        </w:rPr>
        <w:t>cut</w:t>
      </w:r>
      <w:proofErr w:type="spellEnd"/>
      <w:proofErr w:type="gramEnd"/>
      <w:r w:rsidRPr="001C0271">
        <w:rPr>
          <w:rFonts w:cstheme="minorBidi"/>
          <w:b/>
          <w:szCs w:val="24"/>
          <w:lang w:bidi="ar-SA"/>
        </w:rPr>
        <w:t xml:space="preserve"> -c5,10 fichier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affiche le 5i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me et le 10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me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res</w:t>
      </w:r>
    </w:p>
    <w:p w:rsidR="00412BBA" w:rsidRPr="00E731CA" w:rsidRDefault="00FC5008" w:rsidP="00704D99">
      <w:pPr>
        <w:numPr>
          <w:ilvl w:val="1"/>
          <w:numId w:val="27"/>
        </w:numPr>
        <w:rPr>
          <w:rFonts w:cstheme="minorBidi"/>
          <w:szCs w:val="24"/>
        </w:rPr>
      </w:pPr>
      <w:proofErr w:type="spellStart"/>
      <w:proofErr w:type="gramStart"/>
      <w:r w:rsidRPr="001C0271">
        <w:rPr>
          <w:rFonts w:cstheme="minorBidi"/>
          <w:b/>
          <w:szCs w:val="24"/>
          <w:lang w:bidi="ar-SA"/>
        </w:rPr>
        <w:t>cut</w:t>
      </w:r>
      <w:proofErr w:type="spellEnd"/>
      <w:proofErr w:type="gramEnd"/>
      <w:r w:rsidRPr="001C0271">
        <w:rPr>
          <w:rFonts w:cstheme="minorBidi"/>
          <w:b/>
          <w:szCs w:val="24"/>
          <w:lang w:bidi="ar-SA"/>
        </w:rPr>
        <w:t xml:space="preserve"> -c5- fichier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affiche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partir du 5i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me (jusqu'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la fin)</w:t>
      </w:r>
    </w:p>
    <w:p w:rsidR="00412BBA" w:rsidRPr="00E731CA" w:rsidRDefault="00FC5008" w:rsidP="00704D99">
      <w:pPr>
        <w:numPr>
          <w:ilvl w:val="0"/>
          <w:numId w:val="27"/>
        </w:num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lection des champs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 xml:space="preserve">: </w:t>
      </w:r>
      <w:proofErr w:type="spellStart"/>
      <w:r w:rsidRPr="00E731CA">
        <w:rPr>
          <w:rFonts w:cstheme="minorBidi"/>
          <w:szCs w:val="24"/>
          <w:lang w:bidi="ar-SA"/>
        </w:rPr>
        <w:t>cut</w:t>
      </w:r>
      <w:proofErr w:type="spellEnd"/>
      <w:r w:rsidRPr="00E731CA">
        <w:rPr>
          <w:rFonts w:cstheme="minorBidi"/>
          <w:szCs w:val="24"/>
          <w:lang w:bidi="ar-SA"/>
        </w:rPr>
        <w:t xml:space="preserve"> -d "s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parateur" -f(</w:t>
      </w:r>
      <w:proofErr w:type="spellStart"/>
      <w:r w:rsidRPr="00E731CA">
        <w:rPr>
          <w:rFonts w:cstheme="minorBidi"/>
          <w:szCs w:val="24"/>
          <w:lang w:bidi="ar-SA"/>
        </w:rPr>
        <w:t>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lection_champs</w:t>
      </w:r>
      <w:proofErr w:type="spellEnd"/>
      <w:r w:rsidRPr="00E731CA">
        <w:rPr>
          <w:rFonts w:cstheme="minorBidi"/>
          <w:szCs w:val="24"/>
          <w:lang w:bidi="ar-SA"/>
        </w:rPr>
        <w:t>) [fichiers].</w:t>
      </w:r>
    </w:p>
    <w:p w:rsidR="00412BBA" w:rsidRPr="00E731CA" w:rsidRDefault="00FC5008" w:rsidP="00704D99">
      <w:pPr>
        <w:numPr>
          <w:ilvl w:val="1"/>
          <w:numId w:val="28"/>
        </w:numPr>
        <w:rPr>
          <w:rFonts w:cstheme="minorBidi"/>
          <w:szCs w:val="24"/>
        </w:rPr>
      </w:pPr>
      <w:proofErr w:type="spellStart"/>
      <w:proofErr w:type="gramStart"/>
      <w:r w:rsidRPr="00704D99">
        <w:rPr>
          <w:rFonts w:cstheme="minorBidi"/>
          <w:b/>
          <w:szCs w:val="24"/>
          <w:lang w:bidi="ar-SA"/>
        </w:rPr>
        <w:lastRenderedPageBreak/>
        <w:t>cut</w:t>
      </w:r>
      <w:proofErr w:type="spellEnd"/>
      <w:proofErr w:type="gramEnd"/>
      <w:r w:rsidRPr="00704D99">
        <w:rPr>
          <w:rFonts w:cstheme="minorBidi"/>
          <w:b/>
          <w:szCs w:val="24"/>
          <w:lang w:bidi="ar-SA"/>
        </w:rPr>
        <w:t xml:space="preserve"> </w:t>
      </w:r>
      <w:r w:rsidRPr="00704D99">
        <w:rPr>
          <w:rFonts w:cstheme="minorBidi"/>
          <w:b/>
          <w:szCs w:val="24"/>
          <w:lang w:bidi="ar-SA"/>
        </w:rPr>
        <w:t>–</w:t>
      </w:r>
      <w:r w:rsidRPr="00704D99">
        <w:rPr>
          <w:rFonts w:cstheme="minorBidi"/>
          <w:b/>
          <w:szCs w:val="24"/>
          <w:lang w:bidi="ar-SA"/>
        </w:rPr>
        <w:t xml:space="preserve">d ": " </w:t>
      </w:r>
      <w:r w:rsidRPr="00704D99">
        <w:rPr>
          <w:rFonts w:cstheme="minorBidi"/>
          <w:b/>
          <w:szCs w:val="24"/>
          <w:lang w:bidi="ar-SA"/>
        </w:rPr>
        <w:t>–</w:t>
      </w:r>
      <w:r w:rsidRPr="00704D99">
        <w:rPr>
          <w:rFonts w:cstheme="minorBidi"/>
          <w:b/>
          <w:szCs w:val="24"/>
          <w:lang w:bidi="ar-SA"/>
        </w:rPr>
        <w:t>f1,3 /</w:t>
      </w:r>
      <w:proofErr w:type="spellStart"/>
      <w:r w:rsidRPr="00704D99">
        <w:rPr>
          <w:rFonts w:cstheme="minorBidi"/>
          <w:b/>
          <w:szCs w:val="24"/>
          <w:lang w:bidi="ar-SA"/>
        </w:rPr>
        <w:t>etc</w:t>
      </w:r>
      <w:proofErr w:type="spellEnd"/>
      <w:r w:rsidRPr="00704D99">
        <w:rPr>
          <w:rFonts w:cstheme="minorBidi"/>
          <w:b/>
          <w:szCs w:val="24"/>
          <w:lang w:bidi="ar-SA"/>
        </w:rPr>
        <w:t>/</w:t>
      </w:r>
      <w:proofErr w:type="spellStart"/>
      <w:r w:rsidRPr="00704D99">
        <w:rPr>
          <w:rFonts w:cstheme="minorBidi"/>
          <w:b/>
          <w:szCs w:val="24"/>
          <w:lang w:bidi="ar-SA"/>
        </w:rPr>
        <w:t>passwd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affichage le nom et le num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ro (</w:t>
      </w:r>
      <w:proofErr w:type="spellStart"/>
      <w:r w:rsidRPr="00E731CA">
        <w:rPr>
          <w:rFonts w:cstheme="minorBidi"/>
          <w:szCs w:val="24"/>
          <w:lang w:bidi="ar-SA"/>
        </w:rPr>
        <w:t>uid</w:t>
      </w:r>
      <w:proofErr w:type="spellEnd"/>
      <w:r w:rsidRPr="00E731CA">
        <w:rPr>
          <w:rFonts w:cstheme="minorBidi"/>
          <w:szCs w:val="24"/>
          <w:lang w:bidi="ar-SA"/>
        </w:rPr>
        <w:t>) de chaque utilisateur, en utilisant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>": " comme 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parateur.</w:t>
      </w:r>
    </w:p>
    <w:p w:rsidR="00412BBA" w:rsidRPr="00E731CA" w:rsidRDefault="00FC5008" w:rsidP="00704D99">
      <w:pPr>
        <w:numPr>
          <w:ilvl w:val="1"/>
          <w:numId w:val="28"/>
        </w:numPr>
        <w:rPr>
          <w:rFonts w:cstheme="minorBidi"/>
          <w:szCs w:val="24"/>
        </w:rPr>
      </w:pPr>
      <w:proofErr w:type="gramStart"/>
      <w:r w:rsidRPr="00704D99">
        <w:rPr>
          <w:rFonts w:cstheme="minorBidi"/>
          <w:b/>
          <w:szCs w:val="24"/>
          <w:lang w:bidi="ar-SA"/>
        </w:rPr>
        <w:t>ls</w:t>
      </w:r>
      <w:proofErr w:type="gramEnd"/>
      <w:r w:rsidRPr="00704D99">
        <w:rPr>
          <w:rFonts w:cstheme="minorBidi"/>
          <w:b/>
          <w:szCs w:val="24"/>
          <w:lang w:bidi="ar-SA"/>
        </w:rPr>
        <w:t xml:space="preserve"> </w:t>
      </w:r>
      <w:r w:rsidRPr="00704D99">
        <w:rPr>
          <w:rFonts w:cstheme="minorBidi"/>
          <w:b/>
          <w:szCs w:val="24"/>
          <w:lang w:bidi="ar-SA"/>
        </w:rPr>
        <w:t>–</w:t>
      </w:r>
      <w:r w:rsidRPr="00704D99">
        <w:rPr>
          <w:rFonts w:cstheme="minorBidi"/>
          <w:b/>
          <w:szCs w:val="24"/>
          <w:lang w:bidi="ar-SA"/>
        </w:rPr>
        <w:t xml:space="preserve">l | </w:t>
      </w:r>
      <w:proofErr w:type="spellStart"/>
      <w:r w:rsidRPr="00704D99">
        <w:rPr>
          <w:rFonts w:cstheme="minorBidi"/>
          <w:b/>
          <w:szCs w:val="24"/>
          <w:lang w:bidi="ar-SA"/>
        </w:rPr>
        <w:t>grep</w:t>
      </w:r>
      <w:proofErr w:type="spellEnd"/>
      <w:r w:rsidRPr="00704D99">
        <w:rPr>
          <w:rFonts w:cstheme="minorBidi"/>
          <w:b/>
          <w:szCs w:val="24"/>
          <w:lang w:bidi="ar-SA"/>
        </w:rPr>
        <w:t xml:space="preserve"> " ^- " |tr </w:t>
      </w:r>
      <w:r w:rsidRPr="00704D99">
        <w:rPr>
          <w:rFonts w:cstheme="minorBidi"/>
          <w:b/>
          <w:szCs w:val="24"/>
          <w:lang w:bidi="ar-SA"/>
        </w:rPr>
        <w:t>–</w:t>
      </w:r>
      <w:r w:rsidRPr="00704D99">
        <w:rPr>
          <w:rFonts w:cstheme="minorBidi"/>
          <w:b/>
          <w:szCs w:val="24"/>
          <w:lang w:bidi="ar-SA"/>
        </w:rPr>
        <w:t xml:space="preserve">s " " | </w:t>
      </w:r>
      <w:proofErr w:type="spellStart"/>
      <w:r w:rsidRPr="00704D99">
        <w:rPr>
          <w:rFonts w:cstheme="minorBidi"/>
          <w:b/>
          <w:szCs w:val="24"/>
          <w:lang w:bidi="ar-SA"/>
        </w:rPr>
        <w:t>cut</w:t>
      </w:r>
      <w:proofErr w:type="spellEnd"/>
      <w:r w:rsidRPr="00704D99">
        <w:rPr>
          <w:rFonts w:cstheme="minorBidi"/>
          <w:b/>
          <w:szCs w:val="24"/>
          <w:lang w:bidi="ar-SA"/>
        </w:rPr>
        <w:t xml:space="preserve"> </w:t>
      </w:r>
      <w:r w:rsidRPr="00704D99">
        <w:rPr>
          <w:rFonts w:cstheme="minorBidi"/>
          <w:b/>
          <w:szCs w:val="24"/>
          <w:lang w:bidi="ar-SA"/>
        </w:rPr>
        <w:t>–</w:t>
      </w:r>
      <w:r w:rsidRPr="00704D99">
        <w:rPr>
          <w:rFonts w:cstheme="minorBidi"/>
          <w:b/>
          <w:szCs w:val="24"/>
          <w:lang w:bidi="ar-SA"/>
        </w:rPr>
        <w:t>d " " -f9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liste des fichiers du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pertoire courant</w:t>
      </w:r>
    </w:p>
    <w:p w:rsidR="00412BBA" w:rsidRPr="00E731CA" w:rsidRDefault="00FC5008" w:rsidP="00704D99">
      <w:pPr>
        <w:numPr>
          <w:ilvl w:val="1"/>
          <w:numId w:val="28"/>
        </w:numPr>
        <w:rPr>
          <w:rFonts w:cstheme="minorBidi"/>
          <w:szCs w:val="24"/>
        </w:rPr>
      </w:pPr>
      <w:proofErr w:type="gramStart"/>
      <w:r w:rsidRPr="00704D99">
        <w:rPr>
          <w:rFonts w:cstheme="minorBidi"/>
          <w:b/>
          <w:szCs w:val="24"/>
          <w:lang w:bidi="ar-SA"/>
        </w:rPr>
        <w:t>tr</w:t>
      </w:r>
      <w:proofErr w:type="gramEnd"/>
      <w:r w:rsidRPr="00704D99">
        <w:rPr>
          <w:rFonts w:cstheme="minorBidi"/>
          <w:b/>
          <w:szCs w:val="24"/>
          <w:lang w:bidi="ar-SA"/>
        </w:rPr>
        <w:t xml:space="preserve"> -s</w:t>
      </w:r>
      <w:r w:rsidRPr="00E731CA">
        <w:rPr>
          <w:rFonts w:cstheme="minorBidi"/>
          <w:szCs w:val="24"/>
          <w:lang w:bidi="ar-SA"/>
        </w:rPr>
        <w:t xml:space="preserve"> </w:t>
      </w:r>
      <w:r w:rsidR="00704D99">
        <w:rPr>
          <w:rFonts w:cstheme="minorBidi"/>
          <w:szCs w:val="24"/>
          <w:lang w:bidi="ar-SA"/>
        </w:rPr>
        <w:t xml:space="preserve">: </w:t>
      </w:r>
      <w:r w:rsidRPr="00E731CA">
        <w:rPr>
          <w:rFonts w:cstheme="minorBidi"/>
          <w:szCs w:val="24"/>
          <w:lang w:bidi="ar-SA"/>
        </w:rPr>
        <w:t>supprime les espaces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p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es.</w:t>
      </w:r>
    </w:p>
    <w:p w:rsidR="00412BBA" w:rsidRPr="00E731CA" w:rsidRDefault="00412BBA">
      <w:pPr>
        <w:rPr>
          <w:rFonts w:cstheme="minorBidi"/>
          <w:szCs w:val="24"/>
          <w:lang w:bidi="ar-SA"/>
        </w:rPr>
      </w:pP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>Commande Sort</w:t>
      </w:r>
      <w:r w:rsidRPr="00E731CA">
        <w:rPr>
          <w:rFonts w:cstheme="minorBidi"/>
          <w:b/>
          <w:szCs w:val="24"/>
          <w:u w:val="single"/>
          <w:lang w:bidi="ar-SA"/>
        </w:rPr>
        <w:t> </w:t>
      </w:r>
      <w:r w:rsidRPr="00E731CA">
        <w:rPr>
          <w:rFonts w:cstheme="minorBidi"/>
          <w:b/>
          <w:szCs w:val="24"/>
          <w:u w:val="single"/>
          <w:lang w:bidi="ar-SA"/>
        </w:rPr>
        <w:t>: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Sort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>: permet de lire et de trier le contenu des fichiers.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632174" cy="154242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40" cy="155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 w:rsidP="00D20A32">
      <w:pPr>
        <w:numPr>
          <w:ilvl w:val="0"/>
          <w:numId w:val="29"/>
        </w:numPr>
        <w:rPr>
          <w:rFonts w:cstheme="minorBidi"/>
          <w:szCs w:val="24"/>
        </w:rPr>
      </w:pPr>
      <w:proofErr w:type="gramStart"/>
      <w:r w:rsidRPr="00D20A32">
        <w:rPr>
          <w:rFonts w:cstheme="minorBidi"/>
          <w:b/>
          <w:szCs w:val="24"/>
          <w:lang w:bidi="ar-SA"/>
        </w:rPr>
        <w:t>cat</w:t>
      </w:r>
      <w:proofErr w:type="gramEnd"/>
      <w:r w:rsidRPr="00D20A32">
        <w:rPr>
          <w:rFonts w:cstheme="minorBidi"/>
          <w:b/>
          <w:szCs w:val="24"/>
          <w:lang w:bidi="ar-SA"/>
        </w:rPr>
        <w:t xml:space="preserve"> /</w:t>
      </w:r>
      <w:proofErr w:type="spellStart"/>
      <w:r w:rsidRPr="00D20A32">
        <w:rPr>
          <w:rFonts w:cstheme="minorBidi"/>
          <w:b/>
          <w:szCs w:val="24"/>
          <w:lang w:bidi="ar-SA"/>
        </w:rPr>
        <w:t>etc</w:t>
      </w:r>
      <w:proofErr w:type="spellEnd"/>
      <w:r w:rsidRPr="00D20A32">
        <w:rPr>
          <w:rFonts w:cstheme="minorBidi"/>
          <w:b/>
          <w:szCs w:val="24"/>
          <w:lang w:bidi="ar-SA"/>
        </w:rPr>
        <w:t>/</w:t>
      </w:r>
      <w:proofErr w:type="spellStart"/>
      <w:r w:rsidRPr="00D20A32">
        <w:rPr>
          <w:rFonts w:cstheme="minorBidi"/>
          <w:b/>
          <w:szCs w:val="24"/>
          <w:lang w:bidi="ar-SA"/>
        </w:rPr>
        <w:t>passwd</w:t>
      </w:r>
      <w:proofErr w:type="spellEnd"/>
      <w:r w:rsidRPr="00D20A32">
        <w:rPr>
          <w:rFonts w:cstheme="minorBidi"/>
          <w:b/>
          <w:szCs w:val="24"/>
          <w:lang w:bidi="ar-SA"/>
        </w:rPr>
        <w:t xml:space="preserve"> |</w:t>
      </w:r>
      <w:proofErr w:type="spellStart"/>
      <w:r w:rsidRPr="00D20A32">
        <w:rPr>
          <w:rFonts w:cstheme="minorBidi"/>
          <w:b/>
          <w:szCs w:val="24"/>
          <w:lang w:bidi="ar-SA"/>
        </w:rPr>
        <w:t>grep</w:t>
      </w:r>
      <w:proofErr w:type="spellEnd"/>
      <w:r w:rsidRPr="00D20A32">
        <w:rPr>
          <w:rFonts w:cstheme="minorBidi"/>
          <w:b/>
          <w:szCs w:val="24"/>
          <w:lang w:bidi="ar-SA"/>
        </w:rPr>
        <w:t xml:space="preserve"> " </w:t>
      </w:r>
      <w:proofErr w:type="spellStart"/>
      <w:r w:rsidRPr="00D20A32">
        <w:rPr>
          <w:rFonts w:cstheme="minorBidi"/>
          <w:b/>
          <w:szCs w:val="24"/>
          <w:lang w:bidi="ar-SA"/>
        </w:rPr>
        <w:t>bash</w:t>
      </w:r>
      <w:proofErr w:type="spellEnd"/>
      <w:r w:rsidRPr="00D20A32">
        <w:rPr>
          <w:rFonts w:cstheme="minorBidi"/>
          <w:b/>
          <w:szCs w:val="24"/>
          <w:lang w:bidi="ar-SA"/>
        </w:rPr>
        <w:t xml:space="preserve">$" |sort </w:t>
      </w:r>
      <w:r w:rsidRPr="00D20A32">
        <w:rPr>
          <w:rFonts w:cstheme="minorBidi"/>
          <w:b/>
          <w:szCs w:val="24"/>
          <w:lang w:bidi="ar-SA"/>
        </w:rPr>
        <w:t>–</w:t>
      </w:r>
      <w:r w:rsidRPr="00D20A32">
        <w:rPr>
          <w:rFonts w:cstheme="minorBidi"/>
          <w:b/>
          <w:szCs w:val="24"/>
          <w:lang w:bidi="ar-SA"/>
        </w:rPr>
        <w:t xml:space="preserve">o </w:t>
      </w:r>
      <w:proofErr w:type="spellStart"/>
      <w:r w:rsidRPr="00D20A32">
        <w:rPr>
          <w:rFonts w:cstheme="minorBidi"/>
          <w:b/>
          <w:szCs w:val="24"/>
          <w:lang w:bidi="ar-SA"/>
        </w:rPr>
        <w:t>resultat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affiche de fa</w:t>
      </w:r>
      <w:r w:rsidRPr="00E731CA">
        <w:rPr>
          <w:rFonts w:cstheme="minorBidi"/>
          <w:szCs w:val="24"/>
          <w:lang w:bidi="ar-SA"/>
        </w:rPr>
        <w:t>ç</w:t>
      </w:r>
      <w:r w:rsidRPr="00E731CA">
        <w:rPr>
          <w:rFonts w:cstheme="minorBidi"/>
          <w:szCs w:val="24"/>
          <w:lang w:bidi="ar-SA"/>
        </w:rPr>
        <w:t>ons tri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e les lignes qui se </w:t>
      </w:r>
      <w:r w:rsidR="00D20A32" w:rsidRPr="00E731CA">
        <w:rPr>
          <w:rFonts w:cstheme="minorBidi"/>
          <w:szCs w:val="24"/>
          <w:lang w:bidi="ar-SA"/>
        </w:rPr>
        <w:t>termine</w:t>
      </w:r>
      <w:r w:rsidRPr="00E731CA">
        <w:rPr>
          <w:rFonts w:cstheme="minorBidi"/>
          <w:szCs w:val="24"/>
          <w:lang w:bidi="ar-SA"/>
        </w:rPr>
        <w:t xml:space="preserve"> par </w:t>
      </w:r>
      <w:r w:rsidR="00D20A32" w:rsidRPr="00E731CA">
        <w:rPr>
          <w:rFonts w:cstheme="minorBidi"/>
          <w:szCs w:val="24"/>
          <w:lang w:bidi="ar-SA"/>
        </w:rPr>
        <w:t>Bash</w:t>
      </w:r>
      <w:r w:rsidRPr="00E731CA">
        <w:rPr>
          <w:rFonts w:cstheme="minorBidi"/>
          <w:szCs w:val="24"/>
          <w:lang w:bidi="ar-SA"/>
        </w:rPr>
        <w:t xml:space="preserve"> et mettre tout dans un fichier nomm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 </w:t>
      </w:r>
      <w:r w:rsidR="00D20A32" w:rsidRPr="00E731CA">
        <w:rPr>
          <w:rFonts w:cstheme="minorBidi"/>
          <w:szCs w:val="24"/>
          <w:lang w:bidi="ar-SA"/>
        </w:rPr>
        <w:t>r</w:t>
      </w:r>
      <w:r w:rsidR="00D20A32" w:rsidRPr="00E731CA">
        <w:rPr>
          <w:rFonts w:cstheme="minorBidi"/>
          <w:szCs w:val="24"/>
          <w:lang w:bidi="ar-SA"/>
        </w:rPr>
        <w:t>é</w:t>
      </w:r>
      <w:r w:rsidR="00D20A32" w:rsidRPr="00E731CA">
        <w:rPr>
          <w:rFonts w:cstheme="minorBidi"/>
          <w:szCs w:val="24"/>
          <w:lang w:bidi="ar-SA"/>
        </w:rPr>
        <w:t>sultat</w:t>
      </w:r>
      <w:r w:rsidRPr="00E731CA">
        <w:rPr>
          <w:rFonts w:cstheme="minorBidi"/>
          <w:szCs w:val="24"/>
          <w:lang w:bidi="ar-SA"/>
        </w:rPr>
        <w:t>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 xml:space="preserve">Commande </w:t>
      </w:r>
      <w:proofErr w:type="spellStart"/>
      <w:r w:rsidRPr="00E731CA">
        <w:rPr>
          <w:rFonts w:cstheme="minorBidi"/>
          <w:b/>
          <w:szCs w:val="24"/>
          <w:u w:val="single"/>
          <w:lang w:bidi="ar-SA"/>
        </w:rPr>
        <w:t>wc</w:t>
      </w:r>
      <w:proofErr w:type="spellEnd"/>
      <w:r w:rsidRPr="00E731CA">
        <w:rPr>
          <w:rFonts w:cstheme="minorBidi"/>
          <w:b/>
          <w:szCs w:val="24"/>
          <w:u w:val="single"/>
          <w:lang w:bidi="ar-SA"/>
        </w:rPr>
        <w:t> </w:t>
      </w:r>
      <w:r w:rsidRPr="00E731CA">
        <w:rPr>
          <w:rFonts w:cstheme="minorBidi"/>
          <w:b/>
          <w:szCs w:val="24"/>
          <w:u w:val="single"/>
          <w:lang w:bidi="ar-SA"/>
        </w:rPr>
        <w:t>: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Permet de compter le nombre des mots,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re, ou ligne contenant dans un fichiers.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Syntaxe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 xml:space="preserve">: </w:t>
      </w:r>
      <w:proofErr w:type="spellStart"/>
      <w:r w:rsidRPr="00E731CA">
        <w:rPr>
          <w:rFonts w:cstheme="minorBidi"/>
          <w:b/>
          <w:szCs w:val="24"/>
          <w:lang w:bidi="ar-SA"/>
        </w:rPr>
        <w:t>wc</w:t>
      </w:r>
      <w:proofErr w:type="spellEnd"/>
      <w:r w:rsidRPr="00E731CA">
        <w:rPr>
          <w:rFonts w:cstheme="minorBidi"/>
          <w:b/>
          <w:szCs w:val="24"/>
          <w:lang w:bidi="ar-SA"/>
        </w:rPr>
        <w:t xml:space="preserve"> [options] [fichier]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2587625" cy="93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 xml:space="preserve">La commande de substitution </w:t>
      </w:r>
      <w:proofErr w:type="spellStart"/>
      <w:r w:rsidRPr="00E731CA">
        <w:rPr>
          <w:rFonts w:cstheme="minorBidi"/>
          <w:b/>
          <w:szCs w:val="24"/>
          <w:u w:val="single"/>
          <w:lang w:bidi="ar-SA"/>
        </w:rPr>
        <w:t>sed</w:t>
      </w:r>
      <w:proofErr w:type="spellEnd"/>
      <w:r w:rsidRPr="00E731CA">
        <w:rPr>
          <w:rFonts w:cstheme="minorBidi"/>
          <w:b/>
          <w:szCs w:val="24"/>
          <w:u w:val="single"/>
          <w:lang w:bidi="ar-SA"/>
        </w:rPr>
        <w:t> </w:t>
      </w:r>
      <w:r w:rsidRPr="00E731CA">
        <w:rPr>
          <w:rFonts w:cstheme="minorBidi"/>
          <w:b/>
          <w:szCs w:val="24"/>
          <w:u w:val="single"/>
          <w:lang w:bidi="ar-SA"/>
        </w:rPr>
        <w:t>: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Applique une substitution au mots qui satisfait l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expression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gulier. </w:t>
      </w:r>
      <w:proofErr w:type="spellStart"/>
      <w:proofErr w:type="gramStart"/>
      <w:r w:rsidRPr="00E731CA">
        <w:rPr>
          <w:rFonts w:cstheme="minorBidi"/>
          <w:b/>
          <w:szCs w:val="24"/>
          <w:u w:val="single"/>
          <w:lang w:bidi="ar-SA"/>
        </w:rPr>
        <w:t>sed</w:t>
      </w:r>
      <w:proofErr w:type="spellEnd"/>
      <w:proofErr w:type="gramEnd"/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Syntaxe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 xml:space="preserve">: </w:t>
      </w:r>
      <w:proofErr w:type="spellStart"/>
      <w:r w:rsidRPr="00E731CA">
        <w:rPr>
          <w:rFonts w:cstheme="minorBidi"/>
          <w:b/>
          <w:szCs w:val="24"/>
          <w:lang w:bidi="ar-SA"/>
        </w:rPr>
        <w:t>sed</w:t>
      </w:r>
      <w:proofErr w:type="spellEnd"/>
      <w:r w:rsidRPr="00E731CA">
        <w:rPr>
          <w:rFonts w:cstheme="minorBidi"/>
          <w:b/>
          <w:szCs w:val="24"/>
          <w:lang w:bidi="ar-SA"/>
        </w:rPr>
        <w:t xml:space="preserve"> [adresse]s/</w:t>
      </w:r>
      <w:proofErr w:type="spellStart"/>
      <w:r w:rsidRPr="00E731CA">
        <w:rPr>
          <w:rFonts w:cstheme="minorBidi"/>
          <w:b/>
          <w:szCs w:val="24"/>
          <w:lang w:bidi="ar-SA"/>
        </w:rPr>
        <w:t>expr</w:t>
      </w:r>
      <w:proofErr w:type="spellEnd"/>
      <w:r w:rsidRPr="00E731CA">
        <w:rPr>
          <w:rFonts w:cstheme="minorBidi"/>
          <w:b/>
          <w:szCs w:val="24"/>
          <w:lang w:bidi="ar-SA"/>
        </w:rPr>
        <w:t>-r</w:t>
      </w:r>
      <w:r w:rsidRPr="00E731CA">
        <w:rPr>
          <w:rFonts w:cstheme="minorBidi"/>
          <w:b/>
          <w:szCs w:val="24"/>
          <w:lang w:bidi="ar-SA"/>
        </w:rPr>
        <w:t>é</w:t>
      </w:r>
      <w:r w:rsidRPr="00E731CA">
        <w:rPr>
          <w:rFonts w:cstheme="minorBidi"/>
          <w:b/>
          <w:szCs w:val="24"/>
          <w:lang w:bidi="ar-SA"/>
        </w:rPr>
        <w:t>guli</w:t>
      </w:r>
      <w:r w:rsidRPr="00E731CA">
        <w:rPr>
          <w:rFonts w:cstheme="minorBidi"/>
          <w:b/>
          <w:szCs w:val="24"/>
          <w:lang w:bidi="ar-SA"/>
        </w:rPr>
        <w:t>è</w:t>
      </w:r>
      <w:r w:rsidRPr="00E731CA">
        <w:rPr>
          <w:rFonts w:cstheme="minorBidi"/>
          <w:b/>
          <w:szCs w:val="24"/>
          <w:lang w:bidi="ar-SA"/>
        </w:rPr>
        <w:t>re/remplacement/options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974738" cy="9596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17" cy="9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41415B">
        <w:rPr>
          <w:rFonts w:cstheme="minorBidi"/>
          <w:b/>
          <w:szCs w:val="24"/>
          <w:lang w:bidi="ar-SA"/>
        </w:rPr>
        <w:t xml:space="preserve">- </w:t>
      </w:r>
      <w:proofErr w:type="spellStart"/>
      <w:r w:rsidRPr="0041415B">
        <w:rPr>
          <w:rFonts w:cstheme="minorBidi"/>
          <w:b/>
          <w:szCs w:val="24"/>
          <w:lang w:bidi="ar-SA"/>
        </w:rPr>
        <w:t>sed</w:t>
      </w:r>
      <w:proofErr w:type="spellEnd"/>
      <w:r w:rsidRPr="0041415B">
        <w:rPr>
          <w:rFonts w:cstheme="minorBidi"/>
          <w:b/>
          <w:szCs w:val="24"/>
          <w:lang w:bidi="ar-SA"/>
        </w:rPr>
        <w:t xml:space="preserve"> "s/[Cc]</w:t>
      </w:r>
      <w:proofErr w:type="spellStart"/>
      <w:r w:rsidRPr="0041415B">
        <w:rPr>
          <w:rFonts w:cstheme="minorBidi"/>
          <w:b/>
          <w:szCs w:val="24"/>
          <w:lang w:bidi="ar-SA"/>
        </w:rPr>
        <w:t>omputer</w:t>
      </w:r>
      <w:proofErr w:type="spellEnd"/>
      <w:r w:rsidRPr="0041415B">
        <w:rPr>
          <w:rFonts w:cstheme="minorBidi"/>
          <w:b/>
          <w:szCs w:val="24"/>
          <w:lang w:bidi="ar-SA"/>
        </w:rPr>
        <w:t>/COMPUTER/g" fichier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remplace Computer ou computer par COMPUTER sur toutes les occurrences dans fichier.</w:t>
      </w:r>
    </w:p>
    <w:p w:rsidR="00412BBA" w:rsidRPr="00E731CA" w:rsidRDefault="00FC5008">
      <w:pPr>
        <w:rPr>
          <w:rFonts w:cstheme="minorBidi"/>
          <w:szCs w:val="24"/>
        </w:rPr>
      </w:pPr>
      <w:r w:rsidRPr="0041415B">
        <w:rPr>
          <w:rFonts w:cstheme="minorBidi"/>
          <w:b/>
          <w:szCs w:val="24"/>
          <w:lang w:bidi="ar-SA"/>
        </w:rPr>
        <w:lastRenderedPageBreak/>
        <w:t xml:space="preserve">- </w:t>
      </w:r>
      <w:proofErr w:type="spellStart"/>
      <w:r w:rsidRPr="0041415B">
        <w:rPr>
          <w:rFonts w:cstheme="minorBidi"/>
          <w:b/>
          <w:szCs w:val="24"/>
          <w:lang w:bidi="ar-SA"/>
        </w:rPr>
        <w:t>sed</w:t>
      </w:r>
      <w:proofErr w:type="spellEnd"/>
      <w:r w:rsidRPr="0041415B">
        <w:rPr>
          <w:rFonts w:cstheme="minorBidi"/>
          <w:b/>
          <w:szCs w:val="24"/>
          <w:lang w:bidi="ar-SA"/>
        </w:rPr>
        <w:t xml:space="preserve"> " s/moi/toi/g " </w:t>
      </w:r>
      <w:proofErr w:type="spellStart"/>
      <w:r w:rsidRPr="0041415B">
        <w:rPr>
          <w:rFonts w:cstheme="minorBidi"/>
          <w:b/>
          <w:szCs w:val="24"/>
          <w:lang w:bidi="ar-SA"/>
        </w:rPr>
        <w:t>fich.moi</w:t>
      </w:r>
      <w:proofErr w:type="spellEnd"/>
      <w:r w:rsidRPr="0041415B">
        <w:rPr>
          <w:rFonts w:cstheme="minorBidi"/>
          <w:b/>
          <w:szCs w:val="24"/>
          <w:lang w:bidi="ar-SA"/>
        </w:rPr>
        <w:t xml:space="preserve"> &gt; </w:t>
      </w:r>
      <w:proofErr w:type="spellStart"/>
      <w:r w:rsidRPr="0041415B">
        <w:rPr>
          <w:rFonts w:cstheme="minorBidi"/>
          <w:b/>
          <w:szCs w:val="24"/>
          <w:lang w:bidi="ar-SA"/>
        </w:rPr>
        <w:t>fich.toi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remplace moi par toi, le 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sultat redirig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 vers un fichier toi.</w:t>
      </w:r>
    </w:p>
    <w:p w:rsidR="00412BBA" w:rsidRPr="00E731CA" w:rsidRDefault="00FC5008">
      <w:pPr>
        <w:rPr>
          <w:rFonts w:cstheme="minorBidi"/>
          <w:szCs w:val="24"/>
        </w:rPr>
      </w:pPr>
      <w:r w:rsidRPr="0041415B">
        <w:rPr>
          <w:rFonts w:cstheme="minorBidi"/>
          <w:b/>
          <w:szCs w:val="24"/>
          <w:lang w:bidi="ar-SA"/>
        </w:rPr>
        <w:t xml:space="preserve">- </w:t>
      </w:r>
      <w:proofErr w:type="spellStart"/>
      <w:r w:rsidRPr="0041415B">
        <w:rPr>
          <w:rFonts w:cstheme="minorBidi"/>
          <w:b/>
          <w:szCs w:val="24"/>
          <w:lang w:bidi="ar-SA"/>
        </w:rPr>
        <w:t>sed</w:t>
      </w:r>
      <w:proofErr w:type="spellEnd"/>
      <w:r w:rsidRPr="0041415B">
        <w:rPr>
          <w:rFonts w:cstheme="minorBidi"/>
          <w:b/>
          <w:szCs w:val="24"/>
          <w:lang w:bidi="ar-SA"/>
        </w:rPr>
        <w:t xml:space="preserve"> -e "s/[</w:t>
      </w:r>
      <w:proofErr w:type="spellStart"/>
      <w:r w:rsidRPr="0041415B">
        <w:rPr>
          <w:rFonts w:cstheme="minorBidi"/>
          <w:b/>
          <w:szCs w:val="24"/>
          <w:lang w:bidi="ar-SA"/>
        </w:rPr>
        <w:t>Ff</w:t>
      </w:r>
      <w:proofErr w:type="spellEnd"/>
      <w:r w:rsidRPr="0041415B">
        <w:rPr>
          <w:rFonts w:cstheme="minorBidi"/>
          <w:b/>
          <w:szCs w:val="24"/>
          <w:lang w:bidi="ar-SA"/>
        </w:rPr>
        <w:t>]</w:t>
      </w:r>
      <w:proofErr w:type="spellStart"/>
      <w:r w:rsidRPr="0041415B">
        <w:rPr>
          <w:rFonts w:cstheme="minorBidi"/>
          <w:b/>
          <w:szCs w:val="24"/>
          <w:lang w:bidi="ar-SA"/>
        </w:rPr>
        <w:t>raise</w:t>
      </w:r>
      <w:proofErr w:type="spellEnd"/>
      <w:r w:rsidRPr="0041415B">
        <w:rPr>
          <w:rFonts w:cstheme="minorBidi"/>
          <w:b/>
          <w:szCs w:val="24"/>
          <w:lang w:bidi="ar-SA"/>
        </w:rPr>
        <w:t>/FRAISE/g" fichier</w:t>
      </w:r>
      <w:r w:rsidRPr="00E731CA">
        <w:rPr>
          <w:rFonts w:cstheme="minorBidi"/>
          <w:szCs w:val="24"/>
          <w:lang w:bidi="ar-SA"/>
        </w:rPr>
        <w:t xml:space="preserve"> substitue toutes les cha</w:t>
      </w:r>
      <w:r w:rsidRPr="00E731CA">
        <w:rPr>
          <w:rFonts w:cstheme="minorBidi"/>
          <w:szCs w:val="24"/>
          <w:lang w:bidi="ar-SA"/>
        </w:rPr>
        <w:t>î</w:t>
      </w:r>
      <w:r w:rsidRPr="00E731CA">
        <w:rPr>
          <w:rFonts w:cstheme="minorBidi"/>
          <w:szCs w:val="24"/>
          <w:lang w:bidi="ar-SA"/>
        </w:rPr>
        <w:t>nes Fraise ou fraise par FRAISE.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 xml:space="preserve">La commande de suppression </w:t>
      </w:r>
      <w:proofErr w:type="spellStart"/>
      <w:r w:rsidRPr="00E731CA">
        <w:rPr>
          <w:rFonts w:cstheme="minorBidi"/>
          <w:b/>
          <w:szCs w:val="24"/>
          <w:u w:val="single"/>
          <w:lang w:bidi="ar-SA"/>
        </w:rPr>
        <w:t>sed</w:t>
      </w:r>
      <w:proofErr w:type="spellEnd"/>
      <w:r w:rsidRPr="00E731CA">
        <w:rPr>
          <w:rFonts w:cstheme="minorBidi"/>
          <w:b/>
          <w:szCs w:val="24"/>
          <w:u w:val="single"/>
          <w:lang w:bidi="ar-SA"/>
        </w:rPr>
        <w:t> </w:t>
      </w:r>
      <w:r w:rsidRPr="00E731CA">
        <w:rPr>
          <w:rFonts w:cstheme="minorBidi"/>
          <w:b/>
          <w:szCs w:val="24"/>
          <w:u w:val="single"/>
          <w:lang w:bidi="ar-SA"/>
        </w:rPr>
        <w:t>: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La commande </w:t>
      </w:r>
      <w:proofErr w:type="spellStart"/>
      <w:r w:rsidRPr="00E731CA">
        <w:rPr>
          <w:rFonts w:cstheme="minorBidi"/>
          <w:szCs w:val="24"/>
          <w:lang w:bidi="ar-SA"/>
        </w:rPr>
        <w:t>sed</w:t>
      </w:r>
      <w:proofErr w:type="spellEnd"/>
      <w:r w:rsidRPr="00E731CA">
        <w:rPr>
          <w:rFonts w:cstheme="minorBidi"/>
          <w:szCs w:val="24"/>
          <w:lang w:bidi="ar-SA"/>
        </w:rPr>
        <w:t xml:space="preserve"> avec l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option d supprime les lignes comprises dans un intervalle donn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Syntaxe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 xml:space="preserve">: </w:t>
      </w:r>
      <w:proofErr w:type="spellStart"/>
      <w:r w:rsidRPr="00E731CA">
        <w:rPr>
          <w:rFonts w:cstheme="minorBidi"/>
          <w:b/>
          <w:szCs w:val="24"/>
          <w:lang w:bidi="ar-SA"/>
        </w:rPr>
        <w:t>sed</w:t>
      </w:r>
      <w:proofErr w:type="spellEnd"/>
      <w:r w:rsidRPr="00E731CA">
        <w:rPr>
          <w:rFonts w:cstheme="minorBidi"/>
          <w:b/>
          <w:szCs w:val="24"/>
          <w:lang w:bidi="ar-SA"/>
        </w:rPr>
        <w:t xml:space="preserve"> "n</w:t>
      </w:r>
      <w:proofErr w:type="gramStart"/>
      <w:r w:rsidRPr="00E731CA">
        <w:rPr>
          <w:rFonts w:cstheme="minorBidi"/>
          <w:b/>
          <w:szCs w:val="24"/>
          <w:lang w:bidi="ar-SA"/>
        </w:rPr>
        <w:t>1,n</w:t>
      </w:r>
      <w:proofErr w:type="gramEnd"/>
      <w:r w:rsidRPr="00E731CA">
        <w:rPr>
          <w:rFonts w:cstheme="minorBidi"/>
          <w:b/>
          <w:szCs w:val="24"/>
          <w:lang w:bidi="ar-SA"/>
        </w:rPr>
        <w:t>2d" fichier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486275" cy="954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 w:rsidP="00772BDD">
      <w:pPr>
        <w:numPr>
          <w:ilvl w:val="0"/>
          <w:numId w:val="30"/>
        </w:numPr>
        <w:rPr>
          <w:rFonts w:cstheme="minorBidi"/>
          <w:szCs w:val="24"/>
        </w:rPr>
      </w:pPr>
      <w:proofErr w:type="spellStart"/>
      <w:proofErr w:type="gramStart"/>
      <w:r w:rsidRPr="00772BDD">
        <w:rPr>
          <w:rFonts w:cstheme="minorBidi"/>
          <w:b/>
          <w:szCs w:val="24"/>
          <w:lang w:bidi="ar-SA"/>
        </w:rPr>
        <w:t>sed</w:t>
      </w:r>
      <w:proofErr w:type="spellEnd"/>
      <w:proofErr w:type="gramEnd"/>
      <w:r w:rsidRPr="00772BDD">
        <w:rPr>
          <w:rFonts w:cstheme="minorBidi"/>
          <w:b/>
          <w:szCs w:val="24"/>
          <w:lang w:bidi="ar-SA"/>
        </w:rPr>
        <w:t xml:space="preserve"> "/smi/=" fichier :</w:t>
      </w:r>
      <w:r w:rsidRPr="00E731CA">
        <w:rPr>
          <w:rFonts w:cstheme="minorBidi"/>
          <w:szCs w:val="24"/>
          <w:lang w:bidi="ar-SA"/>
        </w:rPr>
        <w:t xml:space="preserve"> afficher le num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ro de la ligne contenant la cha</w:t>
      </w:r>
      <w:r w:rsidRPr="00E731CA">
        <w:rPr>
          <w:rFonts w:cstheme="minorBidi"/>
          <w:szCs w:val="24"/>
          <w:lang w:bidi="ar-SA"/>
        </w:rPr>
        <w:t>î</w:t>
      </w:r>
      <w:r w:rsidRPr="00E731CA">
        <w:rPr>
          <w:rFonts w:cstheme="minorBidi"/>
          <w:szCs w:val="24"/>
          <w:lang w:bidi="ar-SA"/>
        </w:rPr>
        <w:t>ne smi</w:t>
      </w:r>
    </w:p>
    <w:p w:rsidR="00412BBA" w:rsidRPr="00E731CA" w:rsidRDefault="00FC5008" w:rsidP="00772BDD">
      <w:pPr>
        <w:numPr>
          <w:ilvl w:val="0"/>
          <w:numId w:val="30"/>
        </w:numPr>
        <w:rPr>
          <w:rFonts w:cstheme="minorBidi"/>
          <w:szCs w:val="24"/>
        </w:rPr>
      </w:pPr>
      <w:proofErr w:type="spellStart"/>
      <w:proofErr w:type="gramStart"/>
      <w:r w:rsidRPr="00772BDD">
        <w:rPr>
          <w:rFonts w:cstheme="minorBidi"/>
          <w:b/>
          <w:szCs w:val="24"/>
          <w:lang w:bidi="ar-SA"/>
        </w:rPr>
        <w:t>sed</w:t>
      </w:r>
      <w:proofErr w:type="spellEnd"/>
      <w:proofErr w:type="gramEnd"/>
      <w:r w:rsidRPr="00772BDD">
        <w:rPr>
          <w:rFonts w:cstheme="minorBidi"/>
          <w:b/>
          <w:szCs w:val="24"/>
          <w:lang w:bidi="ar-SA"/>
        </w:rPr>
        <w:t xml:space="preserve"> </w:t>
      </w:r>
      <w:r w:rsidRPr="00772BDD">
        <w:rPr>
          <w:rFonts w:cstheme="minorBidi"/>
          <w:b/>
          <w:szCs w:val="24"/>
          <w:lang w:bidi="ar-SA"/>
        </w:rPr>
        <w:t>–</w:t>
      </w:r>
      <w:r w:rsidRPr="00772BDD">
        <w:rPr>
          <w:rFonts w:cstheme="minorBidi"/>
          <w:b/>
          <w:szCs w:val="24"/>
          <w:lang w:bidi="ar-SA"/>
        </w:rPr>
        <w:t xml:space="preserve">n </w:t>
      </w:r>
      <w:r w:rsidR="00772BDD">
        <w:rPr>
          <w:rFonts w:cstheme="minorBidi"/>
          <w:b/>
          <w:szCs w:val="24"/>
          <w:lang w:bidi="ar-SA"/>
        </w:rPr>
        <w:t>'</w:t>
      </w:r>
      <w:r w:rsidRPr="00772BDD">
        <w:rPr>
          <w:rFonts w:cstheme="minorBidi"/>
          <w:b/>
          <w:szCs w:val="24"/>
          <w:lang w:bidi="ar-SA"/>
        </w:rPr>
        <w:t>10,20p</w:t>
      </w:r>
      <w:r w:rsidR="00772BDD">
        <w:rPr>
          <w:rFonts w:cstheme="minorBidi"/>
          <w:b/>
          <w:szCs w:val="24"/>
          <w:lang w:bidi="ar-SA"/>
        </w:rPr>
        <w:t>'</w:t>
      </w:r>
      <w:r w:rsidRPr="00772BDD">
        <w:rPr>
          <w:rFonts w:cstheme="minorBidi"/>
          <w:b/>
          <w:szCs w:val="24"/>
          <w:lang w:bidi="ar-SA"/>
        </w:rPr>
        <w:t xml:space="preserve"> fichier </w:t>
      </w:r>
      <w:r w:rsidRPr="00E731CA">
        <w:rPr>
          <w:rFonts w:cstheme="minorBidi"/>
          <w:szCs w:val="24"/>
          <w:lang w:bidi="ar-SA"/>
        </w:rPr>
        <w:t xml:space="preserve">: sort sur </w:t>
      </w:r>
      <w:proofErr w:type="spellStart"/>
      <w:r w:rsidRPr="00E731CA">
        <w:rPr>
          <w:rFonts w:cstheme="minorBidi"/>
          <w:szCs w:val="24"/>
          <w:lang w:bidi="ar-SA"/>
        </w:rPr>
        <w:t>stdout</w:t>
      </w:r>
      <w:proofErr w:type="spellEnd"/>
      <w:r w:rsidRPr="00E731CA">
        <w:rPr>
          <w:rFonts w:cstheme="minorBidi"/>
          <w:szCs w:val="24"/>
          <w:lang w:bidi="ar-SA"/>
        </w:rPr>
        <w:t xml:space="preserve"> les lignes 10 </w:t>
      </w:r>
      <w:r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20 du fichier</w:t>
      </w:r>
    </w:p>
    <w:p w:rsidR="00412BBA" w:rsidRPr="00E731CA" w:rsidRDefault="00FC5008" w:rsidP="00772BDD">
      <w:pPr>
        <w:numPr>
          <w:ilvl w:val="0"/>
          <w:numId w:val="30"/>
        </w:numPr>
        <w:rPr>
          <w:rFonts w:cstheme="minorBidi"/>
          <w:szCs w:val="24"/>
        </w:rPr>
      </w:pPr>
      <w:proofErr w:type="spellStart"/>
      <w:proofErr w:type="gramStart"/>
      <w:r w:rsidRPr="00772BDD">
        <w:rPr>
          <w:rFonts w:cstheme="minorBidi"/>
          <w:b/>
          <w:szCs w:val="24"/>
          <w:lang w:bidi="ar-SA"/>
        </w:rPr>
        <w:t>sed</w:t>
      </w:r>
      <w:proofErr w:type="spellEnd"/>
      <w:proofErr w:type="gramEnd"/>
      <w:r w:rsidRPr="00772BDD">
        <w:rPr>
          <w:rFonts w:cstheme="minorBidi"/>
          <w:b/>
          <w:szCs w:val="24"/>
          <w:lang w:bidi="ar-SA"/>
        </w:rPr>
        <w:t xml:space="preserve"> "/</w:t>
      </w:r>
      <w:r w:rsidRPr="00772BDD">
        <w:rPr>
          <w:rFonts w:cstheme="minorBidi"/>
          <w:b/>
          <w:szCs w:val="24"/>
          <w:lang w:bidi="ar-SA"/>
        </w:rPr>
        <w:t>ˆ</w:t>
      </w:r>
      <w:r w:rsidRPr="00772BDD">
        <w:rPr>
          <w:rFonts w:cstheme="minorBidi"/>
          <w:b/>
          <w:szCs w:val="24"/>
          <w:lang w:bidi="ar-SA"/>
        </w:rPr>
        <w:t xml:space="preserve"> smi/w </w:t>
      </w:r>
      <w:proofErr w:type="spellStart"/>
      <w:r w:rsidRPr="00772BDD">
        <w:rPr>
          <w:rFonts w:cstheme="minorBidi"/>
          <w:b/>
          <w:szCs w:val="24"/>
          <w:lang w:bidi="ar-SA"/>
        </w:rPr>
        <w:t>resultat</w:t>
      </w:r>
      <w:proofErr w:type="spellEnd"/>
      <w:r w:rsidRPr="00772BDD">
        <w:rPr>
          <w:rFonts w:cstheme="minorBidi"/>
          <w:b/>
          <w:szCs w:val="24"/>
          <w:lang w:bidi="ar-SA"/>
        </w:rPr>
        <w:t>" fichier</w:t>
      </w:r>
      <w:r w:rsidRPr="00E731CA">
        <w:rPr>
          <w:rFonts w:cstheme="minorBidi"/>
          <w:szCs w:val="24"/>
          <w:lang w:bidi="ar-SA"/>
        </w:rPr>
        <w:t xml:space="preserve"> : </w:t>
      </w:r>
      <w:proofErr w:type="spellStart"/>
      <w:r w:rsidRPr="00E731CA">
        <w:rPr>
          <w:rFonts w:cstheme="minorBidi"/>
          <w:szCs w:val="24"/>
          <w:lang w:bidi="ar-SA"/>
        </w:rPr>
        <w:t>Ecrire</w:t>
      </w:r>
      <w:proofErr w:type="spellEnd"/>
      <w:r w:rsidRPr="00E731CA">
        <w:rPr>
          <w:rFonts w:cstheme="minorBidi"/>
          <w:szCs w:val="24"/>
          <w:lang w:bidi="ar-SA"/>
        </w:rPr>
        <w:t xml:space="preserve"> dans le fichier </w:t>
      </w:r>
      <w:proofErr w:type="spellStart"/>
      <w:r w:rsidRPr="00E731CA">
        <w:rPr>
          <w:rFonts w:cstheme="minorBidi"/>
          <w:szCs w:val="24"/>
          <w:lang w:bidi="ar-SA"/>
        </w:rPr>
        <w:t>resultat</w:t>
      </w:r>
      <w:proofErr w:type="spellEnd"/>
      <w:r w:rsidRPr="00E731CA">
        <w:rPr>
          <w:rFonts w:cstheme="minorBidi"/>
          <w:szCs w:val="24"/>
          <w:lang w:bidi="ar-SA"/>
        </w:rPr>
        <w:t xml:space="preserve"> toutes les lignes du fichier </w:t>
      </w:r>
      <w:proofErr w:type="spellStart"/>
      <w:r w:rsidRPr="00E731CA">
        <w:rPr>
          <w:rFonts w:cstheme="minorBidi"/>
          <w:szCs w:val="24"/>
          <w:lang w:bidi="ar-SA"/>
        </w:rPr>
        <w:t>fichier</w:t>
      </w:r>
      <w:proofErr w:type="spellEnd"/>
      <w:r w:rsidRPr="00E731CA">
        <w:rPr>
          <w:rFonts w:cstheme="minorBidi"/>
          <w:szCs w:val="24"/>
          <w:lang w:bidi="ar-SA"/>
        </w:rPr>
        <w:t xml:space="preserve"> commen</w:t>
      </w:r>
      <w:r w:rsidRPr="00E731CA">
        <w:rPr>
          <w:rFonts w:cstheme="minorBidi"/>
          <w:szCs w:val="24"/>
          <w:lang w:bidi="ar-SA"/>
        </w:rPr>
        <w:t>ç</w:t>
      </w:r>
      <w:r w:rsidRPr="00E731CA">
        <w:rPr>
          <w:rFonts w:cstheme="minorBidi"/>
          <w:szCs w:val="24"/>
          <w:lang w:bidi="ar-SA"/>
        </w:rPr>
        <w:t>ant par la cha</w:t>
      </w:r>
      <w:r w:rsidRPr="00E731CA">
        <w:rPr>
          <w:rFonts w:cstheme="minorBidi"/>
          <w:szCs w:val="24"/>
          <w:lang w:bidi="ar-SA"/>
        </w:rPr>
        <w:t>î</w:t>
      </w:r>
      <w:r w:rsidRPr="00E731CA">
        <w:rPr>
          <w:rFonts w:cstheme="minorBidi"/>
          <w:szCs w:val="24"/>
          <w:lang w:bidi="ar-SA"/>
        </w:rPr>
        <w:t>ne smi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>La commande tr</w:t>
      </w:r>
      <w:r w:rsidRPr="00E731CA">
        <w:rPr>
          <w:rFonts w:cstheme="minorBidi"/>
          <w:b/>
          <w:szCs w:val="24"/>
          <w:u w:val="single"/>
          <w:lang w:bidi="ar-SA"/>
        </w:rPr>
        <w:t> </w:t>
      </w:r>
      <w:r w:rsidRPr="00E731CA">
        <w:rPr>
          <w:rFonts w:cstheme="minorBidi"/>
          <w:b/>
          <w:szCs w:val="24"/>
          <w:u w:val="single"/>
          <w:lang w:bidi="ar-SA"/>
        </w:rPr>
        <w:t>: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Syntaxe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 xml:space="preserve">: </w:t>
      </w:r>
      <w:r w:rsidRPr="00E731CA">
        <w:rPr>
          <w:rFonts w:cstheme="minorBidi"/>
          <w:b/>
          <w:szCs w:val="24"/>
          <w:lang w:bidi="ar-SA"/>
        </w:rPr>
        <w:t>tr [options] ch1 ch2 fich2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Remplace toutes les occurrences de TOUS les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res de ch1 par le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 de ch2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5436235" cy="1014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1CA">
        <w:rPr>
          <w:rFonts w:cstheme="minorBidi"/>
          <w:noProof/>
          <w:szCs w:val="24"/>
        </w:rPr>
        <w:drawing>
          <wp:inline distT="0" distB="0" distL="0" distR="0">
            <wp:extent cx="5280660" cy="1668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 xml:space="preserve">La commande </w:t>
      </w:r>
      <w:proofErr w:type="spellStart"/>
      <w:r w:rsidRPr="00E731CA">
        <w:rPr>
          <w:rFonts w:cstheme="minorBidi"/>
          <w:b/>
          <w:szCs w:val="24"/>
          <w:u w:val="single"/>
          <w:lang w:bidi="ar-SA"/>
        </w:rPr>
        <w:t>awk</w:t>
      </w:r>
      <w:proofErr w:type="spellEnd"/>
      <w:r w:rsidRPr="00E731CA">
        <w:rPr>
          <w:rFonts w:cstheme="minorBidi"/>
          <w:b/>
          <w:szCs w:val="24"/>
          <w:u w:val="single"/>
          <w:lang w:bidi="ar-SA"/>
        </w:rPr>
        <w:t> </w:t>
      </w:r>
      <w:r w:rsidRPr="00E731CA">
        <w:rPr>
          <w:rFonts w:cstheme="minorBidi"/>
          <w:b/>
          <w:szCs w:val="24"/>
          <w:u w:val="single"/>
          <w:lang w:bidi="ar-SA"/>
        </w:rPr>
        <w:t>: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Un langage de programmation sp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cialis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 dans la manipulation de texte.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848225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 w:rsidP="00A126BA">
      <w:pPr>
        <w:numPr>
          <w:ilvl w:val="0"/>
          <w:numId w:val="31"/>
        </w:numPr>
        <w:rPr>
          <w:rFonts w:cstheme="minorBidi"/>
          <w:szCs w:val="24"/>
        </w:rPr>
      </w:pPr>
      <w:proofErr w:type="spellStart"/>
      <w:proofErr w:type="gramStart"/>
      <w:r w:rsidRPr="00A126BA">
        <w:rPr>
          <w:rFonts w:cstheme="minorBidi"/>
          <w:b/>
          <w:szCs w:val="24"/>
          <w:lang w:bidi="ar-SA"/>
        </w:rPr>
        <w:t>awk</w:t>
      </w:r>
      <w:proofErr w:type="spellEnd"/>
      <w:proofErr w:type="gramEnd"/>
      <w:r w:rsidRPr="00A126BA">
        <w:rPr>
          <w:rFonts w:cstheme="minorBidi"/>
          <w:b/>
          <w:szCs w:val="24"/>
          <w:lang w:bidi="ar-SA"/>
        </w:rPr>
        <w:t xml:space="preserve"> </w:t>
      </w:r>
      <w:r w:rsidRPr="00A126BA">
        <w:rPr>
          <w:rFonts w:cstheme="minorBidi"/>
          <w:b/>
          <w:szCs w:val="24"/>
          <w:lang w:bidi="ar-SA"/>
        </w:rPr>
        <w:t>–</w:t>
      </w:r>
      <w:r w:rsidRPr="00A126BA">
        <w:rPr>
          <w:rFonts w:cstheme="minorBidi"/>
          <w:b/>
          <w:szCs w:val="24"/>
          <w:lang w:bidi="ar-SA"/>
        </w:rPr>
        <w:t>F: '$5 == " " ' /</w:t>
      </w:r>
      <w:proofErr w:type="spellStart"/>
      <w:r w:rsidRPr="00A126BA">
        <w:rPr>
          <w:rFonts w:cstheme="minorBidi"/>
          <w:b/>
          <w:szCs w:val="24"/>
          <w:lang w:bidi="ar-SA"/>
        </w:rPr>
        <w:t>etc</w:t>
      </w:r>
      <w:proofErr w:type="spellEnd"/>
      <w:r w:rsidRPr="00A126BA">
        <w:rPr>
          <w:rFonts w:cstheme="minorBidi"/>
          <w:b/>
          <w:szCs w:val="24"/>
          <w:lang w:bidi="ar-SA"/>
        </w:rPr>
        <w:t>/</w:t>
      </w:r>
      <w:proofErr w:type="spellStart"/>
      <w:r w:rsidRPr="00A126BA">
        <w:rPr>
          <w:rFonts w:cstheme="minorBidi"/>
          <w:b/>
          <w:szCs w:val="24"/>
          <w:lang w:bidi="ar-SA"/>
        </w:rPr>
        <w:t>passwd</w:t>
      </w:r>
      <w:proofErr w:type="spellEnd"/>
      <w:r w:rsidRPr="00E731CA">
        <w:rPr>
          <w:rFonts w:cstheme="minorBidi"/>
          <w:szCs w:val="24"/>
          <w:lang w:bidi="ar-SA"/>
        </w:rPr>
        <w:t xml:space="preserve"> : s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lectionne les lignes dont le cinqui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me champ est vide</w:t>
      </w:r>
      <w:r w:rsidR="00CB5159">
        <w:rPr>
          <w:rFonts w:cstheme="minorBidi"/>
          <w:szCs w:val="24"/>
          <w:lang w:bidi="ar-SA"/>
        </w:rPr>
        <w:t>.</w:t>
      </w:r>
    </w:p>
    <w:p w:rsidR="00412BBA" w:rsidRPr="00E731CA" w:rsidRDefault="00FC5008" w:rsidP="00A126BA">
      <w:pPr>
        <w:numPr>
          <w:ilvl w:val="0"/>
          <w:numId w:val="31"/>
        </w:numPr>
        <w:rPr>
          <w:rFonts w:cstheme="minorBidi"/>
          <w:szCs w:val="24"/>
        </w:rPr>
      </w:pPr>
      <w:proofErr w:type="spellStart"/>
      <w:proofErr w:type="gramStart"/>
      <w:r w:rsidRPr="00A126BA">
        <w:rPr>
          <w:rFonts w:cstheme="minorBidi"/>
          <w:b/>
          <w:szCs w:val="24"/>
          <w:lang w:bidi="ar-SA"/>
        </w:rPr>
        <w:t>awk</w:t>
      </w:r>
      <w:proofErr w:type="spellEnd"/>
      <w:proofErr w:type="gramEnd"/>
      <w:r w:rsidRPr="00A126BA">
        <w:rPr>
          <w:rFonts w:cstheme="minorBidi"/>
          <w:b/>
          <w:szCs w:val="24"/>
          <w:lang w:bidi="ar-SA"/>
        </w:rPr>
        <w:t xml:space="preserve"> -F":" '{</w:t>
      </w:r>
      <w:proofErr w:type="spellStart"/>
      <w:r w:rsidRPr="00A126BA">
        <w:rPr>
          <w:rFonts w:cstheme="minorBidi"/>
          <w:b/>
          <w:szCs w:val="24"/>
          <w:lang w:bidi="ar-SA"/>
        </w:rPr>
        <w:t>print</w:t>
      </w:r>
      <w:proofErr w:type="spellEnd"/>
      <w:r w:rsidRPr="00A126BA">
        <w:rPr>
          <w:rFonts w:cstheme="minorBidi"/>
          <w:b/>
          <w:szCs w:val="24"/>
          <w:lang w:bidi="ar-SA"/>
        </w:rPr>
        <w:t xml:space="preserve"> "Le r</w:t>
      </w:r>
      <w:r w:rsidRPr="00A126BA">
        <w:rPr>
          <w:rFonts w:cstheme="minorBidi"/>
          <w:b/>
          <w:szCs w:val="24"/>
          <w:lang w:bidi="ar-SA"/>
        </w:rPr>
        <w:t>é</w:t>
      </w:r>
      <w:r w:rsidRPr="00A126BA">
        <w:rPr>
          <w:rFonts w:cstheme="minorBidi"/>
          <w:b/>
          <w:szCs w:val="24"/>
          <w:lang w:bidi="ar-SA"/>
        </w:rPr>
        <w:t>pertoire personnel de " $1 " est " $6}' /</w:t>
      </w:r>
      <w:proofErr w:type="spellStart"/>
      <w:r w:rsidRPr="00A126BA">
        <w:rPr>
          <w:rFonts w:cstheme="minorBidi"/>
          <w:b/>
          <w:szCs w:val="24"/>
          <w:lang w:bidi="ar-SA"/>
        </w:rPr>
        <w:t>etc</w:t>
      </w:r>
      <w:proofErr w:type="spellEnd"/>
      <w:r w:rsidRPr="00A126BA">
        <w:rPr>
          <w:rFonts w:cstheme="minorBidi"/>
          <w:b/>
          <w:szCs w:val="24"/>
          <w:lang w:bidi="ar-SA"/>
        </w:rPr>
        <w:t>/</w:t>
      </w:r>
      <w:proofErr w:type="spellStart"/>
      <w:r w:rsidRPr="00A126BA">
        <w:rPr>
          <w:rFonts w:cstheme="minorBidi"/>
          <w:b/>
          <w:szCs w:val="24"/>
          <w:lang w:bidi="ar-SA"/>
        </w:rPr>
        <w:t>passwd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pour chaque ligne de /</w:t>
      </w:r>
      <w:proofErr w:type="spellStart"/>
      <w:r w:rsidRPr="00E731CA">
        <w:rPr>
          <w:rFonts w:cstheme="minorBidi"/>
          <w:szCs w:val="24"/>
          <w:lang w:bidi="ar-SA"/>
        </w:rPr>
        <w:t>etc</w:t>
      </w:r>
      <w:proofErr w:type="spellEnd"/>
      <w:r w:rsidRPr="00E731CA">
        <w:rPr>
          <w:rFonts w:cstheme="minorBidi"/>
          <w:szCs w:val="24"/>
          <w:lang w:bidi="ar-SA"/>
        </w:rPr>
        <w:t>/</w:t>
      </w:r>
      <w:proofErr w:type="spellStart"/>
      <w:r w:rsidRPr="00E731CA">
        <w:rPr>
          <w:rFonts w:cstheme="minorBidi"/>
          <w:szCs w:val="24"/>
          <w:lang w:bidi="ar-SA"/>
        </w:rPr>
        <w:t>passwd</w:t>
      </w:r>
      <w:proofErr w:type="spellEnd"/>
      <w:r w:rsidRPr="00E731CA">
        <w:rPr>
          <w:rFonts w:cstheme="minorBidi"/>
          <w:szCs w:val="24"/>
          <w:lang w:bidi="ar-SA"/>
        </w:rPr>
        <w:t xml:space="preserve"> on affiche le champ 1 et le champ $6,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>avec</w:t>
      </w:r>
      <w:r w:rsidR="00CB5159">
        <w:rPr>
          <w:rFonts w:cstheme="minorBidi"/>
          <w:szCs w:val="24"/>
          <w:lang w:bidi="ar-SA"/>
        </w:rPr>
        <w:t xml:space="preserve"> le s</w:t>
      </w:r>
      <w:r w:rsidR="00CB5159">
        <w:rPr>
          <w:rFonts w:cstheme="minorBidi"/>
          <w:szCs w:val="24"/>
          <w:lang w:bidi="ar-SA"/>
        </w:rPr>
        <w:t>é</w:t>
      </w:r>
      <w:r w:rsidR="00CB5159">
        <w:rPr>
          <w:rFonts w:cstheme="minorBidi"/>
          <w:szCs w:val="24"/>
          <w:lang w:bidi="ar-SA"/>
        </w:rPr>
        <w:t>parateur du champ</w:t>
      </w:r>
      <w:r w:rsidRPr="00E731CA">
        <w:rPr>
          <w:rFonts w:cstheme="minorBidi"/>
          <w:szCs w:val="24"/>
          <w:lang w:bidi="ar-SA"/>
        </w:rPr>
        <w:t xml:space="preserve"> ":"</w:t>
      </w:r>
      <w:r w:rsidR="00CB5159">
        <w:rPr>
          <w:rFonts w:cstheme="minorBidi"/>
          <w:szCs w:val="24"/>
          <w:lang w:bidi="ar-SA"/>
        </w:rPr>
        <w:t xml:space="preserve"> .</w:t>
      </w:r>
    </w:p>
    <w:p w:rsidR="00412BBA" w:rsidRPr="00CB5159" w:rsidRDefault="00FC5008">
      <w:pPr>
        <w:rPr>
          <w:rFonts w:cstheme="minorBidi"/>
          <w:b/>
          <w:szCs w:val="24"/>
        </w:rPr>
      </w:pPr>
      <w:proofErr w:type="spellStart"/>
      <w:r w:rsidRPr="00CB5159">
        <w:rPr>
          <w:rFonts w:cstheme="minorBidi"/>
          <w:b/>
          <w:szCs w:val="24"/>
          <w:lang w:bidi="ar-SA"/>
        </w:rPr>
        <w:t>Awk</w:t>
      </w:r>
      <w:proofErr w:type="spellEnd"/>
      <w:r w:rsidRPr="00CB5159">
        <w:rPr>
          <w:rFonts w:cstheme="minorBidi"/>
          <w:b/>
          <w:szCs w:val="24"/>
          <w:lang w:bidi="ar-SA"/>
        </w:rPr>
        <w:t xml:space="preserve"> est une suite de ligne sous forme condition, </w:t>
      </w:r>
      <w:r w:rsidR="00CB5159" w:rsidRPr="00CB5159">
        <w:rPr>
          <w:rFonts w:cstheme="minorBidi"/>
          <w:b/>
          <w:szCs w:val="24"/>
          <w:lang w:bidi="ar-SA"/>
        </w:rPr>
        <w:t>action :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763135" cy="477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ind w:left="360"/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054475" cy="195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ind w:left="360"/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546600" cy="1753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ind w:left="360"/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5908675" cy="2527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412BBA">
      <w:pPr>
        <w:ind w:left="360"/>
        <w:rPr>
          <w:rFonts w:cstheme="minorBidi"/>
          <w:szCs w:val="24"/>
          <w:lang w:bidi="ar-SA"/>
        </w:rPr>
      </w:pPr>
    </w:p>
    <w:p w:rsidR="00412BBA" w:rsidRPr="00E731CA" w:rsidRDefault="001406DD">
      <w:pPr>
        <w:ind w:left="360"/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5702300" cy="2848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412BBA">
      <w:pPr>
        <w:ind w:left="360"/>
        <w:rPr>
          <w:rFonts w:cstheme="minorBidi"/>
          <w:szCs w:val="24"/>
          <w:lang w:bidi="ar-SA"/>
        </w:rPr>
      </w:pPr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626061">
        <w:rPr>
          <w:rFonts w:cstheme="minorBidi"/>
          <w:b/>
          <w:szCs w:val="24"/>
        </w:rPr>
        <w:t>•</w:t>
      </w:r>
      <w:r w:rsidRPr="00626061">
        <w:rPr>
          <w:rFonts w:cstheme="minorBidi"/>
          <w:b/>
          <w:szCs w:val="24"/>
        </w:rPr>
        <w:t xml:space="preserve"> </w:t>
      </w:r>
      <w:proofErr w:type="spellStart"/>
      <w:r w:rsidRPr="00626061">
        <w:rPr>
          <w:rFonts w:cstheme="minorBidi"/>
          <w:b/>
          <w:szCs w:val="24"/>
          <w:lang w:bidi="ar-SA"/>
        </w:rPr>
        <w:t>awk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-F</w:t>
      </w:r>
      <w:proofErr w:type="gramStart"/>
      <w:r w:rsidRPr="00626061">
        <w:rPr>
          <w:rFonts w:cstheme="minorBidi"/>
          <w:b/>
          <w:szCs w:val="24"/>
          <w:lang w:bidi="ar-SA"/>
        </w:rPr>
        <w:t>":</w:t>
      </w:r>
      <w:proofErr w:type="gramEnd"/>
      <w:r w:rsidRPr="00626061">
        <w:rPr>
          <w:rFonts w:cstheme="minorBidi"/>
          <w:b/>
          <w:szCs w:val="24"/>
          <w:lang w:bidi="ar-SA"/>
        </w:rPr>
        <w:t>" '{</w:t>
      </w:r>
      <w:proofErr w:type="spellStart"/>
      <w:r w:rsidRPr="00626061">
        <w:rPr>
          <w:rFonts w:cstheme="minorBidi"/>
          <w:b/>
          <w:szCs w:val="24"/>
          <w:lang w:bidi="ar-SA"/>
        </w:rPr>
        <w:t>print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"Le nombre de champs = " NF " et le dernier vaut " $NF }' /</w:t>
      </w:r>
      <w:proofErr w:type="spellStart"/>
      <w:r w:rsidRPr="00626061">
        <w:rPr>
          <w:rFonts w:cstheme="minorBidi"/>
          <w:b/>
          <w:szCs w:val="24"/>
          <w:lang w:bidi="ar-SA"/>
        </w:rPr>
        <w:t>etc</w:t>
      </w:r>
      <w:proofErr w:type="spellEnd"/>
      <w:r w:rsidRPr="00626061">
        <w:rPr>
          <w:rFonts w:cstheme="minorBidi"/>
          <w:b/>
          <w:szCs w:val="24"/>
          <w:lang w:bidi="ar-SA"/>
        </w:rPr>
        <w:t>/</w:t>
      </w:r>
      <w:proofErr w:type="spellStart"/>
      <w:r w:rsidRPr="00626061">
        <w:rPr>
          <w:rFonts w:cstheme="minorBidi"/>
          <w:b/>
          <w:szCs w:val="24"/>
          <w:lang w:bidi="ar-SA"/>
        </w:rPr>
        <w:t>passwd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afficher pour chaque ligne de /</w:t>
      </w:r>
      <w:proofErr w:type="spellStart"/>
      <w:r w:rsidRPr="00E731CA">
        <w:rPr>
          <w:rFonts w:cstheme="minorBidi"/>
          <w:szCs w:val="24"/>
          <w:lang w:bidi="ar-SA"/>
        </w:rPr>
        <w:t>etc</w:t>
      </w:r>
      <w:proofErr w:type="spellEnd"/>
      <w:r w:rsidRPr="00E731CA">
        <w:rPr>
          <w:rFonts w:cstheme="minorBidi"/>
          <w:szCs w:val="24"/>
          <w:lang w:bidi="ar-SA"/>
        </w:rPr>
        <w:t>/</w:t>
      </w:r>
      <w:proofErr w:type="spellStart"/>
      <w:r w:rsidRPr="00E731CA">
        <w:rPr>
          <w:rFonts w:cstheme="minorBidi"/>
          <w:szCs w:val="24"/>
          <w:lang w:bidi="ar-SA"/>
        </w:rPr>
        <w:t>passwd</w:t>
      </w:r>
      <w:proofErr w:type="spellEnd"/>
      <w:r w:rsidRPr="00E731CA">
        <w:rPr>
          <w:rFonts w:cstheme="minorBidi"/>
          <w:szCs w:val="24"/>
          <w:lang w:bidi="ar-SA"/>
        </w:rPr>
        <w:t xml:space="preserve"> le nombre des champs et le dernier champ.</w:t>
      </w:r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626061">
        <w:rPr>
          <w:rFonts w:cstheme="minorBidi"/>
          <w:b/>
          <w:szCs w:val="24"/>
        </w:rPr>
        <w:t>•</w:t>
      </w:r>
      <w:r w:rsidRPr="00626061">
        <w:rPr>
          <w:rFonts w:cstheme="minorBidi"/>
          <w:b/>
          <w:szCs w:val="24"/>
        </w:rPr>
        <w:t xml:space="preserve"> </w:t>
      </w:r>
      <w:proofErr w:type="spellStart"/>
      <w:r w:rsidRPr="00626061">
        <w:rPr>
          <w:rFonts w:cstheme="minorBidi"/>
          <w:b/>
          <w:szCs w:val="24"/>
          <w:lang w:bidi="ar-SA"/>
        </w:rPr>
        <w:t>awk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</w:t>
      </w:r>
      <w:r w:rsidRPr="00626061">
        <w:rPr>
          <w:rFonts w:cstheme="minorBidi"/>
          <w:b/>
          <w:szCs w:val="24"/>
          <w:lang w:bidi="ar-SA"/>
        </w:rPr>
        <w:t>–</w:t>
      </w:r>
      <w:r w:rsidRPr="00626061">
        <w:rPr>
          <w:rFonts w:cstheme="minorBidi"/>
          <w:b/>
          <w:szCs w:val="24"/>
          <w:lang w:bidi="ar-SA"/>
        </w:rPr>
        <w:t xml:space="preserve"> F : ' $7</w:t>
      </w:r>
      <w:proofErr w:type="gramStart"/>
      <w:r w:rsidRPr="00626061">
        <w:rPr>
          <w:rFonts w:cstheme="minorBidi"/>
          <w:b/>
          <w:szCs w:val="24"/>
          <w:lang w:bidi="ar-SA"/>
        </w:rPr>
        <w:t xml:space="preserve"> !=</w:t>
      </w:r>
      <w:proofErr w:type="gramEnd"/>
      <w:r w:rsidRPr="00626061">
        <w:rPr>
          <w:rFonts w:cstheme="minorBidi"/>
          <w:b/>
          <w:szCs w:val="24"/>
          <w:lang w:bidi="ar-SA"/>
        </w:rPr>
        <w:t xml:space="preserve"> " " {</w:t>
      </w:r>
      <w:proofErr w:type="spellStart"/>
      <w:r w:rsidRPr="00626061">
        <w:rPr>
          <w:rFonts w:cstheme="minorBidi"/>
          <w:b/>
          <w:szCs w:val="24"/>
          <w:lang w:bidi="ar-SA"/>
        </w:rPr>
        <w:t>print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$1 } ' /</w:t>
      </w:r>
      <w:proofErr w:type="spellStart"/>
      <w:r w:rsidRPr="00626061">
        <w:rPr>
          <w:rFonts w:cstheme="minorBidi"/>
          <w:b/>
          <w:szCs w:val="24"/>
          <w:lang w:bidi="ar-SA"/>
        </w:rPr>
        <w:t>etc</w:t>
      </w:r>
      <w:proofErr w:type="spellEnd"/>
      <w:r w:rsidRPr="00626061">
        <w:rPr>
          <w:rFonts w:cstheme="minorBidi"/>
          <w:b/>
          <w:szCs w:val="24"/>
          <w:lang w:bidi="ar-SA"/>
        </w:rPr>
        <w:t>/</w:t>
      </w:r>
      <w:proofErr w:type="spellStart"/>
      <w:r w:rsidRPr="00626061">
        <w:rPr>
          <w:rFonts w:cstheme="minorBidi"/>
          <w:b/>
          <w:szCs w:val="24"/>
          <w:lang w:bidi="ar-SA"/>
        </w:rPr>
        <w:t>passwd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si le champ 7 diff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rent n'est pas vide affiche le champ 1.</w:t>
      </w:r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626061">
        <w:rPr>
          <w:rFonts w:cstheme="minorBidi"/>
          <w:b/>
          <w:szCs w:val="24"/>
        </w:rPr>
        <w:t>•</w:t>
      </w:r>
      <w:r w:rsidRPr="00626061">
        <w:rPr>
          <w:rFonts w:cstheme="minorBidi"/>
          <w:b/>
          <w:szCs w:val="24"/>
        </w:rPr>
        <w:t xml:space="preserve"> </w:t>
      </w:r>
      <w:proofErr w:type="spellStart"/>
      <w:r w:rsidRPr="00626061">
        <w:rPr>
          <w:rFonts w:cstheme="minorBidi"/>
          <w:b/>
          <w:szCs w:val="24"/>
          <w:lang w:bidi="ar-SA"/>
        </w:rPr>
        <w:t>awk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</w:t>
      </w:r>
      <w:r w:rsidRPr="00626061">
        <w:rPr>
          <w:rFonts w:cstheme="minorBidi"/>
          <w:b/>
          <w:szCs w:val="24"/>
          <w:lang w:bidi="ar-SA"/>
        </w:rPr>
        <w:t>–</w:t>
      </w:r>
      <w:r w:rsidRPr="00626061">
        <w:rPr>
          <w:rFonts w:cstheme="minorBidi"/>
          <w:b/>
          <w:szCs w:val="24"/>
          <w:lang w:bidi="ar-SA"/>
        </w:rPr>
        <w:t>F : ' $7 ~/sh/ {</w:t>
      </w:r>
      <w:proofErr w:type="spellStart"/>
      <w:r w:rsidRPr="00626061">
        <w:rPr>
          <w:rFonts w:cstheme="minorBidi"/>
          <w:b/>
          <w:szCs w:val="24"/>
          <w:lang w:bidi="ar-SA"/>
        </w:rPr>
        <w:t>print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$</w:t>
      </w:r>
      <w:proofErr w:type="gramStart"/>
      <w:r w:rsidRPr="00626061">
        <w:rPr>
          <w:rFonts w:cstheme="minorBidi"/>
          <w:b/>
          <w:szCs w:val="24"/>
          <w:lang w:bidi="ar-SA"/>
        </w:rPr>
        <w:t>1,$</w:t>
      </w:r>
      <w:proofErr w:type="gramEnd"/>
      <w:r w:rsidRPr="00626061">
        <w:rPr>
          <w:rFonts w:cstheme="minorBidi"/>
          <w:b/>
          <w:szCs w:val="24"/>
          <w:lang w:bidi="ar-SA"/>
        </w:rPr>
        <w:t>2}' /</w:t>
      </w:r>
      <w:proofErr w:type="spellStart"/>
      <w:r w:rsidRPr="00626061">
        <w:rPr>
          <w:rFonts w:cstheme="minorBidi"/>
          <w:b/>
          <w:szCs w:val="24"/>
          <w:lang w:bidi="ar-SA"/>
        </w:rPr>
        <w:t>etc</w:t>
      </w:r>
      <w:proofErr w:type="spellEnd"/>
      <w:r w:rsidRPr="00626061">
        <w:rPr>
          <w:rFonts w:cstheme="minorBidi"/>
          <w:b/>
          <w:szCs w:val="24"/>
          <w:lang w:bidi="ar-SA"/>
        </w:rPr>
        <w:t>/</w:t>
      </w:r>
      <w:proofErr w:type="spellStart"/>
      <w:r w:rsidRPr="00626061">
        <w:rPr>
          <w:rFonts w:cstheme="minorBidi"/>
          <w:b/>
          <w:szCs w:val="24"/>
          <w:lang w:bidi="ar-SA"/>
        </w:rPr>
        <w:t>passwd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si $7 contient la sous chaine sh affiche $1 et $2.</w:t>
      </w:r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proofErr w:type="spellStart"/>
      <w:r w:rsidRPr="00626061">
        <w:rPr>
          <w:rFonts w:cstheme="minorBidi"/>
          <w:b/>
          <w:szCs w:val="24"/>
          <w:lang w:bidi="ar-SA"/>
        </w:rPr>
        <w:t>awk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' </w:t>
      </w:r>
      <w:proofErr w:type="gramStart"/>
      <w:r w:rsidRPr="00626061">
        <w:rPr>
          <w:rFonts w:cstheme="minorBidi"/>
          <w:b/>
          <w:szCs w:val="24"/>
          <w:lang w:bidi="ar-SA"/>
        </w:rPr>
        <w:t>{ mot</w:t>
      </w:r>
      <w:proofErr w:type="gramEnd"/>
      <w:r w:rsidRPr="00626061">
        <w:rPr>
          <w:rFonts w:cstheme="minorBidi"/>
          <w:b/>
          <w:szCs w:val="24"/>
          <w:lang w:bidi="ar-SA"/>
        </w:rPr>
        <w:t>=</w:t>
      </w:r>
      <w:proofErr w:type="spellStart"/>
      <w:r w:rsidRPr="00626061">
        <w:rPr>
          <w:rFonts w:cstheme="minorBidi"/>
          <w:b/>
          <w:szCs w:val="24"/>
          <w:lang w:bidi="ar-SA"/>
        </w:rPr>
        <w:t>mot+NF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} END { </w:t>
      </w:r>
      <w:proofErr w:type="spellStart"/>
      <w:r w:rsidRPr="00626061">
        <w:rPr>
          <w:rFonts w:cstheme="minorBidi"/>
          <w:b/>
          <w:szCs w:val="24"/>
          <w:lang w:bidi="ar-SA"/>
        </w:rPr>
        <w:t>print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NR, mot}' /</w:t>
      </w:r>
      <w:proofErr w:type="spellStart"/>
      <w:r w:rsidRPr="00626061">
        <w:rPr>
          <w:rFonts w:cstheme="minorBidi"/>
          <w:b/>
          <w:szCs w:val="24"/>
          <w:lang w:bidi="ar-SA"/>
        </w:rPr>
        <w:t>etc</w:t>
      </w:r>
      <w:proofErr w:type="spellEnd"/>
      <w:r w:rsidRPr="00626061">
        <w:rPr>
          <w:rFonts w:cstheme="minorBidi"/>
          <w:b/>
          <w:szCs w:val="24"/>
          <w:lang w:bidi="ar-SA"/>
        </w:rPr>
        <w:t>/</w:t>
      </w:r>
      <w:proofErr w:type="spellStart"/>
      <w:r w:rsidRPr="00626061">
        <w:rPr>
          <w:rFonts w:cstheme="minorBidi"/>
          <w:b/>
          <w:szCs w:val="24"/>
          <w:lang w:bidi="ar-SA"/>
        </w:rPr>
        <w:t>passwd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calcule le nombre des mots, et afficher </w:t>
      </w:r>
      <w:r w:rsidRPr="00E731CA">
        <w:rPr>
          <w:rFonts w:cstheme="minorBidi"/>
          <w:szCs w:val="24"/>
          <w:lang w:bidi="ar-SA"/>
        </w:rPr>
        <w:t>á</w:t>
      </w:r>
      <w:r w:rsidRPr="00E731CA">
        <w:rPr>
          <w:rFonts w:cstheme="minorBidi"/>
          <w:szCs w:val="24"/>
          <w:lang w:bidi="ar-SA"/>
        </w:rPr>
        <w:t xml:space="preserve"> la fin du traitement du fichier une seul fois, le nombre de ligne et le nombre des mots.</w:t>
      </w:r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proofErr w:type="spellStart"/>
      <w:r w:rsidRPr="00626061">
        <w:rPr>
          <w:rFonts w:cstheme="minorBidi"/>
          <w:b/>
          <w:szCs w:val="24"/>
          <w:lang w:bidi="ar-SA"/>
        </w:rPr>
        <w:t>awk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' {</w:t>
      </w:r>
      <w:proofErr w:type="spellStart"/>
      <w:r w:rsidRPr="00626061">
        <w:rPr>
          <w:rFonts w:cstheme="minorBidi"/>
          <w:b/>
          <w:szCs w:val="24"/>
          <w:lang w:bidi="ar-SA"/>
        </w:rPr>
        <w:t>som</w:t>
      </w:r>
      <w:proofErr w:type="spellEnd"/>
      <w:r w:rsidRPr="00626061">
        <w:rPr>
          <w:rFonts w:cstheme="minorBidi"/>
          <w:b/>
          <w:szCs w:val="24"/>
          <w:lang w:bidi="ar-SA"/>
        </w:rPr>
        <w:t>=</w:t>
      </w:r>
      <w:proofErr w:type="gramStart"/>
      <w:r w:rsidRPr="00626061">
        <w:rPr>
          <w:rFonts w:cstheme="minorBidi"/>
          <w:b/>
          <w:szCs w:val="24"/>
          <w:lang w:bidi="ar-SA"/>
        </w:rPr>
        <w:t>0;</w:t>
      </w:r>
      <w:proofErr w:type="gramEnd"/>
      <w:r w:rsidRPr="00626061">
        <w:rPr>
          <w:rFonts w:cstheme="minorBidi"/>
          <w:b/>
          <w:szCs w:val="24"/>
          <w:lang w:bidi="ar-SA"/>
        </w:rPr>
        <w:t xml:space="preserve"> for (i=1;i&lt;=</w:t>
      </w:r>
      <w:proofErr w:type="spellStart"/>
      <w:r w:rsidRPr="00626061">
        <w:rPr>
          <w:rFonts w:cstheme="minorBidi"/>
          <w:b/>
          <w:szCs w:val="24"/>
          <w:lang w:bidi="ar-SA"/>
        </w:rPr>
        <w:t>NF;i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++) </w:t>
      </w:r>
      <w:proofErr w:type="spellStart"/>
      <w:r w:rsidRPr="00626061">
        <w:rPr>
          <w:rFonts w:cstheme="minorBidi"/>
          <w:b/>
          <w:szCs w:val="24"/>
          <w:lang w:bidi="ar-SA"/>
        </w:rPr>
        <w:t>som</w:t>
      </w:r>
      <w:proofErr w:type="spellEnd"/>
      <w:r w:rsidRPr="00626061">
        <w:rPr>
          <w:rFonts w:cstheme="minorBidi"/>
          <w:b/>
          <w:szCs w:val="24"/>
          <w:lang w:bidi="ar-SA"/>
        </w:rPr>
        <w:t>=</w:t>
      </w:r>
      <w:proofErr w:type="spellStart"/>
      <w:r w:rsidRPr="00626061">
        <w:rPr>
          <w:rFonts w:cstheme="minorBidi"/>
          <w:b/>
          <w:szCs w:val="24"/>
          <w:lang w:bidi="ar-SA"/>
        </w:rPr>
        <w:t>som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+$i; if ( </w:t>
      </w:r>
      <w:proofErr w:type="spellStart"/>
      <w:r w:rsidRPr="00626061">
        <w:rPr>
          <w:rFonts w:cstheme="minorBidi"/>
          <w:b/>
          <w:szCs w:val="24"/>
          <w:lang w:bidi="ar-SA"/>
        </w:rPr>
        <w:t>som</w:t>
      </w:r>
      <w:proofErr w:type="spellEnd"/>
      <w:r w:rsidRPr="00626061">
        <w:rPr>
          <w:rFonts w:cstheme="minorBidi"/>
          <w:b/>
          <w:szCs w:val="24"/>
          <w:lang w:bidi="ar-SA"/>
        </w:rPr>
        <w:t xml:space="preserve"> &lt; 100) </w:t>
      </w:r>
      <w:proofErr w:type="spellStart"/>
      <w:r w:rsidRPr="00626061">
        <w:rPr>
          <w:rFonts w:cstheme="minorBidi"/>
          <w:b/>
          <w:szCs w:val="24"/>
          <w:lang w:bidi="ar-SA"/>
        </w:rPr>
        <w:t>print</w:t>
      </w:r>
      <w:proofErr w:type="spellEnd"/>
      <w:r w:rsidRPr="00626061">
        <w:rPr>
          <w:rFonts w:cstheme="minorBidi"/>
          <w:b/>
          <w:szCs w:val="24"/>
          <w:lang w:bidi="ar-SA"/>
        </w:rPr>
        <w:t>}' fichier</w:t>
      </w:r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ascii="Wingdings" w:hAnsi="Wingdings" w:cstheme="minorBidi"/>
          <w:szCs w:val="24"/>
          <w:lang w:bidi="ar-SA"/>
        </w:rPr>
        <w:t></w:t>
      </w:r>
      <w:r w:rsidRPr="00E731CA">
        <w:rPr>
          <w:rFonts w:cstheme="minorBidi"/>
          <w:szCs w:val="24"/>
          <w:lang w:bidi="ar-SA"/>
        </w:rPr>
        <w:t xml:space="preserve"> sert a ajout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 les calculer la somme des champs et de l'afficher si cette somme reste inferieur </w:t>
      </w:r>
      <w:r w:rsidRPr="00E731CA">
        <w:rPr>
          <w:rFonts w:cstheme="minorBidi"/>
          <w:szCs w:val="24"/>
          <w:lang w:bidi="ar-SA"/>
        </w:rPr>
        <w:t>á</w:t>
      </w:r>
      <w:r w:rsidRPr="00E731CA">
        <w:rPr>
          <w:rFonts w:cstheme="minorBidi"/>
          <w:szCs w:val="24"/>
          <w:lang w:bidi="ar-SA"/>
        </w:rPr>
        <w:t xml:space="preserve"> 100.</w:t>
      </w:r>
    </w:p>
    <w:p w:rsidR="00412BBA" w:rsidRPr="00E731CA" w:rsidRDefault="001406DD">
      <w:pPr>
        <w:ind w:left="360"/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3928745" cy="1954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412BBA">
      <w:pPr>
        <w:ind w:left="360"/>
        <w:rPr>
          <w:rFonts w:cstheme="minorBidi"/>
          <w:szCs w:val="24"/>
          <w:lang w:bidi="ar-SA"/>
        </w:rPr>
      </w:pPr>
    </w:p>
    <w:p w:rsidR="00412BBA" w:rsidRPr="00E731CA" w:rsidRDefault="00412BBA">
      <w:pPr>
        <w:ind w:left="360"/>
        <w:rPr>
          <w:rFonts w:cstheme="minorBidi"/>
          <w:szCs w:val="24"/>
          <w:lang w:bidi="ar-SA"/>
        </w:rPr>
      </w:pPr>
    </w:p>
    <w:p w:rsidR="00412BBA" w:rsidRPr="00E731CA" w:rsidRDefault="001406DD">
      <w:pPr>
        <w:ind w:left="360"/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3491865" cy="3406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412BBA">
      <w:pPr>
        <w:ind w:left="360"/>
        <w:rPr>
          <w:rFonts w:cstheme="minorBidi"/>
          <w:szCs w:val="24"/>
          <w:lang w:bidi="ar-SA"/>
        </w:rPr>
      </w:pPr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 xml:space="preserve">Script </w:t>
      </w:r>
      <w:proofErr w:type="spellStart"/>
      <w:r w:rsidRPr="00E731CA">
        <w:rPr>
          <w:rFonts w:cstheme="minorBidi"/>
          <w:b/>
          <w:szCs w:val="24"/>
          <w:u w:val="single"/>
          <w:lang w:bidi="ar-SA"/>
        </w:rPr>
        <w:t>bash</w:t>
      </w:r>
      <w:proofErr w:type="spellEnd"/>
      <w:r w:rsidRPr="00E731CA">
        <w:rPr>
          <w:rFonts w:cstheme="minorBidi"/>
          <w:b/>
          <w:szCs w:val="24"/>
          <w:u w:val="single"/>
          <w:lang w:bidi="ar-SA"/>
        </w:rPr>
        <w:t xml:space="preserve"> </w:t>
      </w:r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 xml:space="preserve">Un script </w:t>
      </w:r>
      <w:r w:rsidR="00A46BF5" w:rsidRPr="00E731CA">
        <w:rPr>
          <w:rFonts w:cstheme="minorBidi"/>
          <w:szCs w:val="24"/>
          <w:lang w:bidi="ar-SA"/>
        </w:rPr>
        <w:t>Bash</w:t>
      </w:r>
      <w:r w:rsidRPr="00E731CA">
        <w:rPr>
          <w:rFonts w:cstheme="minorBidi"/>
          <w:szCs w:val="24"/>
          <w:lang w:bidi="ar-SA"/>
        </w:rPr>
        <w:t xml:space="preserve"> est un fichier de type texte contenant une suite de commandes </w:t>
      </w:r>
      <w:r w:rsidR="00A46BF5" w:rsidRPr="00E731CA">
        <w:rPr>
          <w:rFonts w:cstheme="minorBidi"/>
          <w:szCs w:val="24"/>
          <w:lang w:bidi="ar-SA"/>
        </w:rPr>
        <w:t>Shell</w:t>
      </w:r>
      <w:r w:rsidRPr="00E731CA">
        <w:rPr>
          <w:rFonts w:cstheme="minorBidi"/>
          <w:szCs w:val="24"/>
          <w:lang w:bidi="ar-SA"/>
        </w:rPr>
        <w:t>, ex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cutable par l'interpr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teur, comme une commande unique.</w:t>
      </w:r>
    </w:p>
    <w:p w:rsidR="00412BBA" w:rsidRPr="00E731CA" w:rsidRDefault="001406DD">
      <w:pPr>
        <w:ind w:left="360"/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159885" cy="26073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 xml:space="preserve">Echo dans </w:t>
      </w:r>
      <w:proofErr w:type="gramStart"/>
      <w:r w:rsidRPr="00E731CA">
        <w:rPr>
          <w:rFonts w:cstheme="minorBidi"/>
          <w:b/>
          <w:szCs w:val="24"/>
          <w:u w:val="single"/>
          <w:lang w:bidi="ar-SA"/>
        </w:rPr>
        <w:t>Script:</w:t>
      </w:r>
      <w:proofErr w:type="gramEnd"/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Echo implique un retour </w:t>
      </w:r>
      <w:r w:rsidRPr="00E731CA">
        <w:rPr>
          <w:rFonts w:cstheme="minorBidi"/>
          <w:szCs w:val="24"/>
          <w:lang w:bidi="ar-SA"/>
        </w:rPr>
        <w:t>á</w:t>
      </w:r>
      <w:r w:rsidRPr="00E731CA">
        <w:rPr>
          <w:rFonts w:cstheme="minorBidi"/>
          <w:szCs w:val="24"/>
          <w:lang w:bidi="ar-SA"/>
        </w:rPr>
        <w:t xml:space="preserve"> la ligne, l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option "-n" emp</w:t>
      </w:r>
      <w:r w:rsidRPr="00E731CA">
        <w:rPr>
          <w:rFonts w:cstheme="minorBidi"/>
          <w:szCs w:val="24"/>
          <w:lang w:bidi="ar-SA"/>
        </w:rPr>
        <w:t>ê</w:t>
      </w:r>
      <w:r w:rsidRPr="00E731CA">
        <w:rPr>
          <w:rFonts w:cstheme="minorBidi"/>
          <w:szCs w:val="24"/>
          <w:lang w:bidi="ar-SA"/>
        </w:rPr>
        <w:t>che la retour en ligne, l'option "-e" permet de prendre en charge les 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res sp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ciaux en milieu du texte tel que \n, \t </w:t>
      </w:r>
      <w:proofErr w:type="gramStart"/>
      <w:r w:rsidRPr="00E731CA">
        <w:rPr>
          <w:rFonts w:cstheme="minorBidi"/>
          <w:szCs w:val="24"/>
          <w:lang w:bidi="ar-SA"/>
        </w:rPr>
        <w:t>…</w:t>
      </w:r>
      <w:r w:rsidRPr="00E731CA">
        <w:rPr>
          <w:rFonts w:cstheme="minorBidi"/>
          <w:szCs w:val="24"/>
          <w:lang w:bidi="ar-SA"/>
        </w:rPr>
        <w:t xml:space="preserve"> .</w:t>
      </w:r>
      <w:proofErr w:type="gramEnd"/>
    </w:p>
    <w:p w:rsidR="00412BBA" w:rsidRPr="00E731CA" w:rsidRDefault="00A46BF5">
      <w:pPr>
        <w:ind w:left="360"/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Exemple :</w:t>
      </w:r>
      <w:r w:rsidR="00FC5008" w:rsidRPr="00E731CA">
        <w:rPr>
          <w:rFonts w:cstheme="minorBidi"/>
          <w:szCs w:val="24"/>
          <w:lang w:bidi="ar-SA"/>
        </w:rPr>
        <w:t xml:space="preserve"> </w:t>
      </w:r>
      <w:proofErr w:type="spellStart"/>
      <w:r w:rsidR="00FC5008" w:rsidRPr="00E731CA">
        <w:rPr>
          <w:rFonts w:cstheme="minorBidi"/>
          <w:szCs w:val="24"/>
          <w:lang w:bidi="ar-SA"/>
        </w:rPr>
        <w:t>echo</w:t>
      </w:r>
      <w:proofErr w:type="spellEnd"/>
      <w:r w:rsidR="00FC5008" w:rsidRPr="00E731CA">
        <w:rPr>
          <w:rFonts w:cstheme="minorBidi"/>
          <w:szCs w:val="24"/>
          <w:lang w:bidi="ar-SA"/>
        </w:rPr>
        <w:t xml:space="preserve"> -n "hello world" ; </w:t>
      </w:r>
      <w:proofErr w:type="spellStart"/>
      <w:r w:rsidR="00FC5008" w:rsidRPr="00E731CA">
        <w:rPr>
          <w:rFonts w:cstheme="minorBidi"/>
          <w:szCs w:val="24"/>
          <w:lang w:bidi="ar-SA"/>
        </w:rPr>
        <w:t>echo</w:t>
      </w:r>
      <w:proofErr w:type="spellEnd"/>
      <w:r w:rsidR="00FC5008" w:rsidRPr="00E731CA">
        <w:rPr>
          <w:rFonts w:cstheme="minorBidi"/>
          <w:szCs w:val="24"/>
          <w:lang w:bidi="ar-SA"/>
        </w:rPr>
        <w:t xml:space="preserve"> -e "hello \n, </w:t>
      </w:r>
      <w:proofErr w:type="spellStart"/>
      <w:r w:rsidR="00FC5008" w:rsidRPr="00E731CA">
        <w:rPr>
          <w:rFonts w:cstheme="minorBidi"/>
          <w:szCs w:val="24"/>
          <w:lang w:bidi="ar-SA"/>
        </w:rPr>
        <w:t>wolrd</w:t>
      </w:r>
      <w:proofErr w:type="spellEnd"/>
      <w:r w:rsidR="00FC5008" w:rsidRPr="00E731CA">
        <w:rPr>
          <w:rFonts w:cstheme="minorBidi"/>
          <w:szCs w:val="24"/>
          <w:lang w:bidi="ar-SA"/>
        </w:rPr>
        <w:t xml:space="preserve"> "</w:t>
      </w:r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>Entr</w:t>
      </w:r>
      <w:r w:rsidRPr="00E731CA">
        <w:rPr>
          <w:rFonts w:cstheme="minorBidi"/>
          <w:b/>
          <w:szCs w:val="24"/>
          <w:u w:val="single"/>
          <w:lang w:bidi="ar-SA"/>
        </w:rPr>
        <w:t>é</w:t>
      </w:r>
      <w:r w:rsidRPr="00E731CA">
        <w:rPr>
          <w:rFonts w:cstheme="minorBidi"/>
          <w:b/>
          <w:szCs w:val="24"/>
          <w:u w:val="single"/>
          <w:lang w:bidi="ar-SA"/>
        </w:rPr>
        <w:t xml:space="preserve">es : read dans </w:t>
      </w:r>
      <w:proofErr w:type="gramStart"/>
      <w:r w:rsidRPr="00E731CA">
        <w:rPr>
          <w:rFonts w:cstheme="minorBidi"/>
          <w:b/>
          <w:szCs w:val="24"/>
          <w:u w:val="single"/>
          <w:lang w:bidi="ar-SA"/>
        </w:rPr>
        <w:t>Script:</w:t>
      </w:r>
      <w:proofErr w:type="gramEnd"/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•</w:t>
      </w:r>
      <w:r w:rsidRPr="00E731CA">
        <w:rPr>
          <w:rFonts w:cstheme="minorBidi"/>
          <w:szCs w:val="24"/>
        </w:rPr>
        <w:t xml:space="preserve"> </w:t>
      </w:r>
      <w:r w:rsidRPr="00E731CA">
        <w:rPr>
          <w:rFonts w:cstheme="minorBidi"/>
          <w:szCs w:val="24"/>
          <w:lang w:bidi="ar-SA"/>
        </w:rPr>
        <w:t>permet l'affectation directe par lecture de la valeur, saisie sur l'entr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>e standard au clavier</w:t>
      </w:r>
    </w:p>
    <w:p w:rsidR="00412BBA" w:rsidRPr="00E731CA" w:rsidRDefault="00FC5008">
      <w:pPr>
        <w:ind w:left="360"/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Exemple :</w:t>
      </w:r>
    </w:p>
    <w:p w:rsidR="00412BBA" w:rsidRPr="00E731CA" w:rsidRDefault="00FC5008">
      <w:pPr>
        <w:ind w:left="360" w:firstLine="36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 xml:space="preserve"> </w:t>
      </w:r>
      <w:proofErr w:type="spellStart"/>
      <w:proofErr w:type="gramStart"/>
      <w:r w:rsidRPr="00E731CA">
        <w:rPr>
          <w:rFonts w:cstheme="minorBidi"/>
          <w:szCs w:val="24"/>
          <w:lang w:bidi="ar-SA"/>
        </w:rPr>
        <w:t>echo</w:t>
      </w:r>
      <w:proofErr w:type="spellEnd"/>
      <w:proofErr w:type="gramEnd"/>
      <w:r w:rsidRPr="00E731CA">
        <w:rPr>
          <w:rFonts w:cstheme="minorBidi"/>
          <w:szCs w:val="24"/>
          <w:lang w:bidi="ar-SA"/>
        </w:rPr>
        <w:t xml:space="preserve"> "Donnez votre pr</w:t>
      </w:r>
      <w:r w:rsidRPr="00E731CA">
        <w:rPr>
          <w:rFonts w:cstheme="minorBidi"/>
          <w:szCs w:val="24"/>
          <w:lang w:bidi="ar-SA"/>
        </w:rPr>
        <w:t>é</w:t>
      </w:r>
      <w:r w:rsidRPr="00E731CA">
        <w:rPr>
          <w:rFonts w:cstheme="minorBidi"/>
          <w:szCs w:val="24"/>
          <w:lang w:bidi="ar-SA"/>
        </w:rPr>
        <w:t xml:space="preserve">nom et votre nom " 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 xml:space="preserve"> </w:t>
      </w:r>
      <w:proofErr w:type="gramStart"/>
      <w:r w:rsidRPr="00E731CA">
        <w:rPr>
          <w:rFonts w:cstheme="minorBidi"/>
          <w:szCs w:val="24"/>
          <w:lang w:bidi="ar-SA"/>
        </w:rPr>
        <w:t>read</w:t>
      </w:r>
      <w:proofErr w:type="gramEnd"/>
      <w:r w:rsidRPr="00E731CA">
        <w:rPr>
          <w:rFonts w:cstheme="minorBidi"/>
          <w:szCs w:val="24"/>
          <w:lang w:bidi="ar-SA"/>
        </w:rPr>
        <w:t xml:space="preserve"> </w:t>
      </w:r>
      <w:proofErr w:type="spellStart"/>
      <w:r w:rsidRPr="00E731CA">
        <w:rPr>
          <w:rFonts w:cstheme="minorBidi"/>
          <w:szCs w:val="24"/>
          <w:lang w:bidi="ar-SA"/>
        </w:rPr>
        <w:t>prenom</w:t>
      </w:r>
      <w:proofErr w:type="spellEnd"/>
      <w:r w:rsidRPr="00E731CA">
        <w:rPr>
          <w:rFonts w:cstheme="minorBidi"/>
          <w:szCs w:val="24"/>
          <w:lang w:bidi="ar-SA"/>
        </w:rPr>
        <w:t xml:space="preserve"> nom </w:t>
      </w:r>
    </w:p>
    <w:p w:rsidR="00412BBA" w:rsidRPr="00E731CA" w:rsidRDefault="00FC5008">
      <w:pPr>
        <w:ind w:left="720"/>
        <w:rPr>
          <w:rFonts w:cstheme="minorBidi"/>
          <w:szCs w:val="24"/>
        </w:rPr>
      </w:pPr>
      <w:r w:rsidRPr="00E731CA">
        <w:rPr>
          <w:rFonts w:cstheme="minorBidi"/>
          <w:szCs w:val="24"/>
        </w:rPr>
        <w:t xml:space="preserve"> </w:t>
      </w:r>
      <w:proofErr w:type="spellStart"/>
      <w:proofErr w:type="gramStart"/>
      <w:r w:rsidRPr="00E731CA">
        <w:rPr>
          <w:rFonts w:cstheme="minorBidi"/>
          <w:szCs w:val="24"/>
          <w:lang w:bidi="ar-SA"/>
        </w:rPr>
        <w:t>echo</w:t>
      </w:r>
      <w:proofErr w:type="spellEnd"/>
      <w:proofErr w:type="gramEnd"/>
      <w:r w:rsidRPr="00E731CA">
        <w:rPr>
          <w:rFonts w:cstheme="minorBidi"/>
          <w:szCs w:val="24"/>
          <w:lang w:bidi="ar-SA"/>
        </w:rPr>
        <w:t xml:space="preserve"> "Bonjour $</w:t>
      </w:r>
      <w:proofErr w:type="spellStart"/>
      <w:r w:rsidRPr="00E731CA">
        <w:rPr>
          <w:rFonts w:cstheme="minorBidi"/>
          <w:szCs w:val="24"/>
          <w:lang w:bidi="ar-SA"/>
        </w:rPr>
        <w:t>prenom</w:t>
      </w:r>
      <w:proofErr w:type="spellEnd"/>
      <w:r w:rsidRPr="00E731CA">
        <w:rPr>
          <w:rFonts w:cstheme="minorBidi"/>
          <w:szCs w:val="24"/>
          <w:lang w:bidi="ar-SA"/>
        </w:rPr>
        <w:t xml:space="preserve"> $nom"</w:t>
      </w:r>
    </w:p>
    <w:p w:rsidR="00412BBA" w:rsidRPr="00E731CA" w:rsidRDefault="00412BBA">
      <w:pPr>
        <w:rPr>
          <w:rFonts w:cstheme="minorBidi"/>
          <w:szCs w:val="24"/>
          <w:lang w:bidi="ar-SA"/>
        </w:rPr>
      </w:pP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582048" cy="321626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28" cy="323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757895" cy="198782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16" cy="20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556927" cy="30699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54" cy="307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409752" cy="2929095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485" cy="294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627266" cy="3441678"/>
            <wp:effectExtent l="0" t="0" r="190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90" cy="34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412BBA">
      <w:pPr>
        <w:rPr>
          <w:rFonts w:cstheme="minorBidi"/>
          <w:szCs w:val="24"/>
          <w:lang w:bidi="ar-SA"/>
        </w:rPr>
      </w:pP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893547" cy="3466884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83" cy="347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762919" cy="3254869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21" cy="3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5531618" cy="352965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53" cy="353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5527150" cy="2647741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417" cy="26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5300505" cy="3383827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31" cy="339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491613" cy="3138654"/>
            <wp:effectExtent l="0" t="0" r="444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876" cy="31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265525" cy="387535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19" cy="388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657411" cy="335797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88" cy="336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416251" cy="328353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98" cy="329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5179925" cy="2678365"/>
            <wp:effectExtent l="0" t="0" r="190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73" cy="268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 xml:space="preserve">La boucle </w:t>
      </w:r>
      <w:proofErr w:type="spellStart"/>
      <w:proofErr w:type="gramStart"/>
      <w:r w:rsidRPr="00E731CA">
        <w:rPr>
          <w:rFonts w:cstheme="minorBidi"/>
          <w:b/>
          <w:szCs w:val="24"/>
          <w:u w:val="single"/>
          <w:lang w:bidi="ar-SA"/>
        </w:rPr>
        <w:t>while</w:t>
      </w:r>
      <w:proofErr w:type="spellEnd"/>
      <w:r w:rsidRPr="00E731CA">
        <w:rPr>
          <w:rFonts w:cstheme="minorBidi"/>
          <w:b/>
          <w:szCs w:val="24"/>
          <w:u w:val="single"/>
          <w:lang w:bidi="ar-SA"/>
        </w:rPr>
        <w:t>:</w:t>
      </w:r>
      <w:proofErr w:type="gramEnd"/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5265336" cy="294327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00" cy="295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>Commandes diverses</w:t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5009103" cy="1532288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59" cy="15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772967" cy="143094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29" cy="14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5370844" cy="3479022"/>
            <wp:effectExtent l="0" t="0" r="127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001" cy="349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5385916" cy="3339125"/>
            <wp:effectExtent l="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371" cy="334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31CA">
        <w:rPr>
          <w:rFonts w:cstheme="minorBidi"/>
          <w:noProof/>
          <w:szCs w:val="24"/>
        </w:rPr>
        <w:drawing>
          <wp:inline distT="0" distB="0" distL="0" distR="0">
            <wp:extent cx="3564026" cy="718457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763" cy="7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712677" cy="2906654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10" cy="291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5008" w:rsidRPr="00E731CA">
        <w:rPr>
          <w:rFonts w:cstheme="minorBidi"/>
          <w:szCs w:val="24"/>
          <w:lang w:bidi="ar-SA"/>
        </w:rPr>
        <w:tab/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3652576" cy="2678500"/>
            <wp:effectExtent l="0" t="0" r="508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619" cy="268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597121" cy="385567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870" cy="3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767681" cy="2170444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24" cy="21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4833257" cy="3770873"/>
            <wp:effectExtent l="0" t="0" r="571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59" cy="377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bookmarkStart w:id="0" w:name="_GoBack"/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5179925" cy="3247895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64" cy="325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3928745" cy="27031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lastRenderedPageBreak/>
        <w:drawing>
          <wp:inline distT="0" distB="0" distL="0" distR="0">
            <wp:extent cx="4135120" cy="23158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1406DD">
      <w:pPr>
        <w:rPr>
          <w:rFonts w:cstheme="minorBidi"/>
          <w:szCs w:val="24"/>
        </w:rPr>
      </w:pPr>
      <w:r w:rsidRPr="00E731CA">
        <w:rPr>
          <w:rFonts w:cstheme="minorBidi"/>
          <w:noProof/>
          <w:szCs w:val="24"/>
        </w:rPr>
        <w:drawing>
          <wp:inline distT="0" distB="0" distL="0" distR="0">
            <wp:extent cx="3461385" cy="26676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BA" w:rsidRPr="00E731CA" w:rsidRDefault="00FC5008">
      <w:pPr>
        <w:rPr>
          <w:rFonts w:cstheme="minorBidi"/>
          <w:szCs w:val="24"/>
        </w:rPr>
      </w:pPr>
      <w:proofErr w:type="spellStart"/>
      <w:r w:rsidRPr="00E731CA">
        <w:rPr>
          <w:rFonts w:cstheme="minorBidi"/>
          <w:szCs w:val="24"/>
          <w:lang w:bidi="ar-SA"/>
        </w:rPr>
        <w:t>Queleque</w:t>
      </w:r>
      <w:proofErr w:type="spellEnd"/>
      <w:r w:rsidRPr="00E731CA">
        <w:rPr>
          <w:rFonts w:cstheme="minorBidi"/>
          <w:szCs w:val="24"/>
          <w:lang w:bidi="ar-SA"/>
        </w:rPr>
        <w:t xml:space="preserve"> remarque</w:t>
      </w:r>
      <w:r w:rsidRPr="00E731CA">
        <w:rPr>
          <w:rFonts w:cstheme="minorBidi"/>
          <w:szCs w:val="24"/>
          <w:lang w:bidi="ar-SA"/>
        </w:rPr>
        <w:t> </w:t>
      </w:r>
      <w:r w:rsidRPr="00E731CA">
        <w:rPr>
          <w:rFonts w:cstheme="minorBidi"/>
          <w:szCs w:val="24"/>
          <w:lang w:bidi="ar-SA"/>
        </w:rPr>
        <w:t>:</w:t>
      </w:r>
    </w:p>
    <w:p w:rsidR="00412BBA" w:rsidRPr="00E731CA" w:rsidRDefault="00FC5008">
      <w:pPr>
        <w:numPr>
          <w:ilvl w:val="0"/>
          <w:numId w:val="12"/>
        </w:num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 xml:space="preserve">/dev / </w:t>
      </w:r>
      <w:proofErr w:type="spellStart"/>
      <w:r w:rsidRPr="00E731CA">
        <w:rPr>
          <w:rFonts w:cstheme="minorBidi"/>
          <w:szCs w:val="24"/>
          <w:lang w:bidi="ar-SA"/>
        </w:rPr>
        <w:t>null</w:t>
      </w:r>
      <w:proofErr w:type="spellEnd"/>
      <w:r w:rsidRPr="00E731CA">
        <w:rPr>
          <w:rFonts w:cstheme="minorBidi"/>
          <w:szCs w:val="24"/>
          <w:lang w:bidi="ar-SA"/>
        </w:rPr>
        <w:t xml:space="preserve"> </w:t>
      </w:r>
      <w:r w:rsidRPr="00E731CA">
        <w:rPr>
          <w:rFonts w:cstheme="minorBidi"/>
          <w:szCs w:val="24"/>
          <w:lang w:bidi="ar-SA"/>
        </w:rPr>
        <w:t>→</w:t>
      </w:r>
      <w:r w:rsidRPr="00E731CA">
        <w:rPr>
          <w:rFonts w:cstheme="minorBidi"/>
          <w:szCs w:val="24"/>
          <w:lang w:bidi="ar-SA"/>
        </w:rPr>
        <w:t xml:space="preserve"> est le fichier poubelle.</w:t>
      </w:r>
    </w:p>
    <w:p w:rsidR="00412BBA" w:rsidRPr="00E731CA" w:rsidRDefault="00FC5008">
      <w:pPr>
        <w:numPr>
          <w:ilvl w:val="0"/>
          <w:numId w:val="12"/>
        </w:num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$USER est une variable qui contient le nom de l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utilisateur courant.</w:t>
      </w:r>
    </w:p>
    <w:p w:rsidR="00412BBA" w:rsidRPr="00E868CC" w:rsidRDefault="00FC5008">
      <w:pPr>
        <w:rPr>
          <w:rFonts w:cstheme="minorBidi"/>
          <w:b/>
          <w:i/>
          <w:sz w:val="28"/>
          <w:szCs w:val="24"/>
          <w:u w:val="single"/>
        </w:rPr>
      </w:pPr>
      <w:r w:rsidRPr="00E868CC">
        <w:rPr>
          <w:rFonts w:cstheme="minorBidi"/>
          <w:b/>
          <w:i/>
          <w:sz w:val="28"/>
          <w:szCs w:val="24"/>
          <w:u w:val="single"/>
          <w:lang w:bidi="ar-SA"/>
        </w:rPr>
        <w:t>Quelque commandes</w:t>
      </w:r>
      <w:r w:rsidRPr="00E868CC">
        <w:rPr>
          <w:rFonts w:cstheme="minorBidi"/>
          <w:b/>
          <w:i/>
          <w:sz w:val="28"/>
          <w:szCs w:val="24"/>
          <w:u w:val="single"/>
          <w:lang w:bidi="ar-SA"/>
        </w:rPr>
        <w:t> </w:t>
      </w:r>
      <w:r w:rsidRPr="00E868CC">
        <w:rPr>
          <w:rFonts w:cstheme="minorBidi"/>
          <w:b/>
          <w:i/>
          <w:sz w:val="28"/>
          <w:szCs w:val="24"/>
          <w:u w:val="single"/>
          <w:lang w:bidi="ar-SA"/>
        </w:rPr>
        <w:t>:</w:t>
      </w:r>
    </w:p>
    <w:p w:rsidR="00272AD3" w:rsidRDefault="00FC5008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b/>
          <w:szCs w:val="24"/>
          <w:lang w:bidi="ar-SA"/>
        </w:rPr>
        <w:t xml:space="preserve">$ </w:t>
      </w:r>
      <w:proofErr w:type="spellStart"/>
      <w:r w:rsidRPr="00E731CA">
        <w:rPr>
          <w:rFonts w:cstheme="minorBidi"/>
          <w:b/>
          <w:szCs w:val="24"/>
          <w:lang w:bidi="ar-SA"/>
        </w:rPr>
        <w:t>find</w:t>
      </w:r>
      <w:proofErr w:type="spellEnd"/>
      <w:r w:rsidRPr="00E731CA">
        <w:rPr>
          <w:rFonts w:cstheme="minorBidi"/>
          <w:b/>
          <w:szCs w:val="24"/>
          <w:lang w:bidi="ar-SA"/>
        </w:rPr>
        <w:t xml:space="preserve"> / -type f -perm 666 -user $USER 2&gt; /dev/</w:t>
      </w:r>
      <w:proofErr w:type="spellStart"/>
      <w:r w:rsidRPr="00E731CA">
        <w:rPr>
          <w:rFonts w:cstheme="minorBidi"/>
          <w:b/>
          <w:szCs w:val="24"/>
          <w:lang w:bidi="ar-SA"/>
        </w:rPr>
        <w:t>null</w:t>
      </w:r>
      <w:proofErr w:type="spellEnd"/>
      <w:r w:rsidRPr="00E731CA">
        <w:rPr>
          <w:rFonts w:cstheme="minorBidi"/>
          <w:b/>
          <w:szCs w:val="24"/>
          <w:lang w:bidi="ar-SA"/>
        </w:rPr>
        <w:t xml:space="preserve"> | </w:t>
      </w:r>
      <w:proofErr w:type="spellStart"/>
      <w:r w:rsidRPr="00E731CA">
        <w:rPr>
          <w:rFonts w:cstheme="minorBidi"/>
          <w:b/>
          <w:szCs w:val="24"/>
          <w:lang w:bidi="ar-SA"/>
        </w:rPr>
        <w:t>wc</w:t>
      </w:r>
      <w:proofErr w:type="spellEnd"/>
      <w:r w:rsidRPr="00E731CA">
        <w:rPr>
          <w:rFonts w:cstheme="minorBidi"/>
          <w:b/>
          <w:szCs w:val="24"/>
          <w:lang w:bidi="ar-SA"/>
        </w:rPr>
        <w:t xml:space="preserve"> -l</w:t>
      </w:r>
    </w:p>
    <w:p w:rsidR="00412BBA" w:rsidRDefault="00FC5008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>→</w:t>
      </w:r>
      <w:r w:rsidRPr="00E731CA">
        <w:rPr>
          <w:rFonts w:cstheme="minorBidi"/>
          <w:szCs w:val="24"/>
          <w:lang w:bidi="ar-SA"/>
        </w:rPr>
        <w:t xml:space="preserve"> savoir les fichiers qui appartient </w:t>
      </w:r>
      <w:r w:rsidR="00E731CA" w:rsidRPr="00E731CA">
        <w:rPr>
          <w:rFonts w:cstheme="minorBidi"/>
          <w:szCs w:val="24"/>
          <w:lang w:bidi="ar-SA"/>
        </w:rPr>
        <w:t>à</w:t>
      </w:r>
      <w:r w:rsidRPr="00E731CA">
        <w:rPr>
          <w:rFonts w:cstheme="minorBidi"/>
          <w:szCs w:val="24"/>
          <w:lang w:bidi="ar-SA"/>
        </w:rPr>
        <w:t xml:space="preserve"> l</w:t>
      </w:r>
      <w:r w:rsidRPr="00E731CA">
        <w:rPr>
          <w:rFonts w:cstheme="minorBidi"/>
          <w:szCs w:val="24"/>
          <w:lang w:bidi="ar-SA"/>
        </w:rPr>
        <w:t>’</w:t>
      </w:r>
      <w:r w:rsidRPr="00E731CA">
        <w:rPr>
          <w:rFonts w:cstheme="minorBidi"/>
          <w:szCs w:val="24"/>
          <w:lang w:bidi="ar-SA"/>
        </w:rPr>
        <w:t>utilisateur courant dont le droit d</w:t>
      </w:r>
      <w:r w:rsidRPr="00E731CA">
        <w:rPr>
          <w:rFonts w:cstheme="minorBidi"/>
          <w:szCs w:val="24"/>
          <w:lang w:bidi="ar-SA"/>
        </w:rPr>
        <w:t>’</w:t>
      </w:r>
      <w:proofErr w:type="spellStart"/>
      <w:r w:rsidRPr="00E731CA">
        <w:rPr>
          <w:rFonts w:cstheme="minorBidi"/>
          <w:szCs w:val="24"/>
          <w:lang w:bidi="ar-SA"/>
        </w:rPr>
        <w:t>acces</w:t>
      </w:r>
      <w:proofErr w:type="spellEnd"/>
      <w:r w:rsidRPr="00E731CA">
        <w:rPr>
          <w:rFonts w:cstheme="minorBidi"/>
          <w:szCs w:val="24"/>
          <w:lang w:bidi="ar-SA"/>
        </w:rPr>
        <w:t xml:space="preserve"> = 666.</w:t>
      </w:r>
    </w:p>
    <w:p w:rsidR="00E151FC" w:rsidRDefault="00E151FC">
      <w:pPr>
        <w:rPr>
          <w:rFonts w:cstheme="minorBidi"/>
          <w:szCs w:val="24"/>
          <w:lang w:bidi="ar-SA"/>
        </w:rPr>
      </w:pPr>
    </w:p>
    <w:p w:rsidR="00E151FC" w:rsidRDefault="00E151FC" w:rsidP="00E151FC">
      <w:pPr>
        <w:rPr>
          <w:rFonts w:cstheme="minorBidi"/>
          <w:b/>
          <w:szCs w:val="24"/>
          <w:lang w:bidi="ar-SA"/>
        </w:rPr>
      </w:pPr>
      <w:r w:rsidRPr="00E151FC">
        <w:rPr>
          <w:rFonts w:cstheme="minorBidi"/>
          <w:b/>
          <w:szCs w:val="24"/>
          <w:lang w:bidi="ar-SA"/>
        </w:rPr>
        <w:t xml:space="preserve">$ </w:t>
      </w:r>
      <w:proofErr w:type="spellStart"/>
      <w:r w:rsidRPr="00E151FC">
        <w:rPr>
          <w:rFonts w:cstheme="minorBidi"/>
          <w:b/>
          <w:szCs w:val="24"/>
          <w:lang w:bidi="ar-SA"/>
        </w:rPr>
        <w:t>find</w:t>
      </w:r>
      <w:proofErr w:type="spellEnd"/>
      <w:r w:rsidRPr="00E151FC">
        <w:rPr>
          <w:rFonts w:cstheme="minorBidi"/>
          <w:b/>
          <w:szCs w:val="24"/>
          <w:lang w:bidi="ar-SA"/>
        </w:rPr>
        <w:t xml:space="preserve"> /</w:t>
      </w:r>
      <w:proofErr w:type="spellStart"/>
      <w:r w:rsidRPr="00E151FC">
        <w:rPr>
          <w:rFonts w:cstheme="minorBidi"/>
          <w:b/>
          <w:szCs w:val="24"/>
          <w:lang w:bidi="ar-SA"/>
        </w:rPr>
        <w:t>etc</w:t>
      </w:r>
      <w:proofErr w:type="spellEnd"/>
      <w:r w:rsidRPr="00E151FC">
        <w:rPr>
          <w:rFonts w:cstheme="minorBidi"/>
          <w:b/>
          <w:szCs w:val="24"/>
          <w:lang w:bidi="ar-SA"/>
        </w:rPr>
        <w:t xml:space="preserve"> -</w:t>
      </w:r>
      <w:proofErr w:type="gramStart"/>
      <w:r w:rsidRPr="00E151FC">
        <w:rPr>
          <w:rFonts w:cstheme="minorBidi"/>
          <w:b/>
          <w:szCs w:val="24"/>
          <w:lang w:bidi="ar-SA"/>
        </w:rPr>
        <w:t>not  -</w:t>
      </w:r>
      <w:proofErr w:type="spellStart"/>
      <w:proofErr w:type="gramEnd"/>
      <w:r w:rsidRPr="00E151FC">
        <w:rPr>
          <w:rFonts w:cstheme="minorBidi"/>
          <w:b/>
          <w:szCs w:val="24"/>
          <w:lang w:bidi="ar-SA"/>
        </w:rPr>
        <w:t>name</w:t>
      </w:r>
      <w:proofErr w:type="spellEnd"/>
      <w:r w:rsidRPr="00E151FC">
        <w:rPr>
          <w:rFonts w:cstheme="minorBidi"/>
          <w:b/>
          <w:szCs w:val="24"/>
          <w:lang w:bidi="ar-SA"/>
        </w:rPr>
        <w:t xml:space="preserve"> "*[0-9]*" </w:t>
      </w:r>
    </w:p>
    <w:p w:rsidR="00E151FC" w:rsidRDefault="00E151FC" w:rsidP="00E151FC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>→</w:t>
      </w:r>
      <w:r w:rsidRPr="00E731CA">
        <w:rPr>
          <w:rFonts w:cstheme="minorBidi"/>
          <w:szCs w:val="24"/>
          <w:lang w:bidi="ar-SA"/>
        </w:rPr>
        <w:t xml:space="preserve"> affiche que les fichiers qui comporte aucun chiffre.</w:t>
      </w:r>
    </w:p>
    <w:p w:rsidR="00E151FC" w:rsidRPr="00E731CA" w:rsidRDefault="00E151FC" w:rsidP="00E151FC">
      <w:pPr>
        <w:rPr>
          <w:rFonts w:cstheme="minorBidi"/>
          <w:szCs w:val="24"/>
        </w:rPr>
      </w:pPr>
    </w:p>
    <w:p w:rsidR="00E151FC" w:rsidRDefault="00E151FC" w:rsidP="00E151FC">
      <w:pPr>
        <w:rPr>
          <w:rFonts w:cstheme="minorBidi"/>
          <w:szCs w:val="24"/>
          <w:lang w:bidi="ar-SA"/>
        </w:rPr>
      </w:pPr>
      <w:r w:rsidRPr="00E151FC">
        <w:rPr>
          <w:rFonts w:cstheme="minorBidi"/>
          <w:b/>
          <w:szCs w:val="24"/>
          <w:lang w:bidi="ar-SA"/>
        </w:rPr>
        <w:lastRenderedPageBreak/>
        <w:t xml:space="preserve">$ </w:t>
      </w:r>
      <w:proofErr w:type="spellStart"/>
      <w:r w:rsidRPr="00E151FC">
        <w:rPr>
          <w:rFonts w:cstheme="minorBidi"/>
          <w:b/>
          <w:szCs w:val="24"/>
          <w:lang w:bidi="ar-SA"/>
        </w:rPr>
        <w:t>find</w:t>
      </w:r>
      <w:proofErr w:type="spellEnd"/>
      <w:r w:rsidRPr="00E151FC">
        <w:rPr>
          <w:rFonts w:cstheme="minorBidi"/>
          <w:b/>
          <w:szCs w:val="24"/>
          <w:lang w:bidi="ar-SA"/>
        </w:rPr>
        <w:t xml:space="preserve"> /</w:t>
      </w:r>
      <w:proofErr w:type="spellStart"/>
      <w:r w:rsidRPr="00E151FC">
        <w:rPr>
          <w:rFonts w:cstheme="minorBidi"/>
          <w:b/>
          <w:szCs w:val="24"/>
          <w:lang w:bidi="ar-SA"/>
        </w:rPr>
        <w:t>etc</w:t>
      </w:r>
      <w:proofErr w:type="spellEnd"/>
      <w:r w:rsidRPr="00E151FC">
        <w:rPr>
          <w:rFonts w:cstheme="minorBidi"/>
          <w:b/>
          <w:szCs w:val="24"/>
          <w:lang w:bidi="ar-SA"/>
        </w:rPr>
        <w:t xml:space="preserve"> -</w:t>
      </w:r>
      <w:proofErr w:type="spellStart"/>
      <w:r w:rsidRPr="00E151FC">
        <w:rPr>
          <w:rFonts w:cstheme="minorBidi"/>
          <w:b/>
          <w:szCs w:val="24"/>
          <w:lang w:bidi="ar-SA"/>
        </w:rPr>
        <w:t>name</w:t>
      </w:r>
      <w:proofErr w:type="spellEnd"/>
      <w:r w:rsidRPr="00E151FC">
        <w:rPr>
          <w:rFonts w:cstheme="minorBidi"/>
          <w:b/>
          <w:szCs w:val="24"/>
          <w:lang w:bidi="ar-SA"/>
        </w:rPr>
        <w:t xml:space="preserve"> "??" -o -</w:t>
      </w:r>
      <w:proofErr w:type="spellStart"/>
      <w:r w:rsidRPr="00E151FC">
        <w:rPr>
          <w:rFonts w:cstheme="minorBidi"/>
          <w:b/>
          <w:szCs w:val="24"/>
          <w:lang w:bidi="ar-SA"/>
        </w:rPr>
        <w:t>name</w:t>
      </w:r>
      <w:proofErr w:type="spellEnd"/>
      <w:r w:rsidRPr="00E151FC">
        <w:rPr>
          <w:rFonts w:cstheme="minorBidi"/>
          <w:b/>
          <w:szCs w:val="24"/>
          <w:lang w:bidi="ar-SA"/>
        </w:rPr>
        <w:t xml:space="preserve"> "?" 2&gt; /dev/</w:t>
      </w:r>
      <w:proofErr w:type="spellStart"/>
      <w:r w:rsidRPr="00E151FC">
        <w:rPr>
          <w:rFonts w:cstheme="minorBidi"/>
          <w:b/>
          <w:szCs w:val="24"/>
          <w:lang w:bidi="ar-SA"/>
        </w:rPr>
        <w:t>null</w:t>
      </w:r>
      <w:proofErr w:type="spellEnd"/>
      <w:r w:rsidRPr="00E151FC">
        <w:rPr>
          <w:rFonts w:cstheme="minorBidi"/>
          <w:b/>
          <w:szCs w:val="24"/>
          <w:lang w:bidi="ar-SA"/>
        </w:rPr>
        <w:t xml:space="preserve"> </w:t>
      </w:r>
    </w:p>
    <w:p w:rsidR="00E151FC" w:rsidRDefault="00E151FC">
      <w:pPr>
        <w:rPr>
          <w:rFonts w:cstheme="minorBidi"/>
          <w:szCs w:val="24"/>
        </w:rPr>
      </w:pPr>
      <w:r w:rsidRPr="00E731CA">
        <w:rPr>
          <w:rFonts w:cstheme="minorBidi"/>
          <w:szCs w:val="24"/>
          <w:lang w:bidi="ar-SA"/>
        </w:rPr>
        <w:t>→</w:t>
      </w:r>
      <w:r w:rsidRPr="00E731CA">
        <w:rPr>
          <w:rFonts w:cstheme="minorBidi"/>
          <w:szCs w:val="24"/>
          <w:lang w:bidi="ar-SA"/>
        </w:rPr>
        <w:t xml:space="preserve"> affiche les fichiers qui contient 2 </w:t>
      </w:r>
      <w:r w:rsidRPr="00E731CA">
        <w:rPr>
          <w:rFonts w:cstheme="minorBidi"/>
          <w:szCs w:val="24"/>
          <w:lang w:bidi="ar-SA"/>
        </w:rPr>
        <w:t>caract</w:t>
      </w:r>
      <w:r w:rsidRPr="00E731CA">
        <w:rPr>
          <w:rFonts w:cstheme="minorBidi"/>
          <w:szCs w:val="24"/>
          <w:lang w:bidi="ar-SA"/>
        </w:rPr>
        <w:t>è</w:t>
      </w:r>
      <w:r w:rsidRPr="00E731CA">
        <w:rPr>
          <w:rFonts w:cstheme="minorBidi"/>
          <w:szCs w:val="24"/>
          <w:lang w:bidi="ar-SA"/>
        </w:rPr>
        <w:t>res</w:t>
      </w:r>
      <w:r w:rsidRPr="00E731CA">
        <w:rPr>
          <w:rFonts w:cstheme="minorBidi"/>
          <w:szCs w:val="24"/>
          <w:lang w:bidi="ar-SA"/>
        </w:rPr>
        <w:t xml:space="preserve"> au plus, (-o </w:t>
      </w:r>
      <w:r w:rsidRPr="00E731CA">
        <w:rPr>
          <w:rFonts w:cstheme="minorBidi"/>
          <w:szCs w:val="24"/>
          <w:lang w:bidi="ar-SA"/>
        </w:rPr>
        <w:t>→</w:t>
      </w:r>
      <w:r w:rsidRPr="00E731CA">
        <w:rPr>
          <w:rFonts w:cstheme="minorBidi"/>
          <w:szCs w:val="24"/>
          <w:lang w:bidi="ar-SA"/>
        </w:rPr>
        <w:t xml:space="preserve"> or) (-a </w:t>
      </w:r>
      <w:r w:rsidRPr="00E731CA">
        <w:rPr>
          <w:rFonts w:cstheme="minorBidi"/>
          <w:szCs w:val="24"/>
          <w:lang w:bidi="ar-SA"/>
        </w:rPr>
        <w:t>→</w:t>
      </w:r>
      <w:r w:rsidRPr="00E731CA">
        <w:rPr>
          <w:rFonts w:cstheme="minorBidi"/>
          <w:szCs w:val="24"/>
          <w:lang w:bidi="ar-SA"/>
        </w:rPr>
        <w:t xml:space="preserve"> and).</w:t>
      </w:r>
    </w:p>
    <w:p w:rsidR="00272AD3" w:rsidRPr="00E731CA" w:rsidRDefault="00272AD3">
      <w:pPr>
        <w:rPr>
          <w:rFonts w:cstheme="minorBidi"/>
          <w:szCs w:val="24"/>
        </w:rPr>
      </w:pPr>
    </w:p>
    <w:p w:rsidR="00272AD3" w:rsidRDefault="00FC5008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b/>
          <w:szCs w:val="24"/>
          <w:lang w:bidi="ar-SA"/>
        </w:rPr>
        <w:t xml:space="preserve">$ </w:t>
      </w:r>
      <w:proofErr w:type="spellStart"/>
      <w:r w:rsidRPr="00E731CA">
        <w:rPr>
          <w:rFonts w:cstheme="minorBidi"/>
          <w:b/>
          <w:szCs w:val="24"/>
          <w:lang w:bidi="ar-SA"/>
        </w:rPr>
        <w:t>cut</w:t>
      </w:r>
      <w:proofErr w:type="spellEnd"/>
      <w:r w:rsidRPr="00E731CA">
        <w:rPr>
          <w:rFonts w:cstheme="minorBidi"/>
          <w:b/>
          <w:szCs w:val="24"/>
          <w:lang w:bidi="ar-SA"/>
        </w:rPr>
        <w:t xml:space="preserve"> -d</w:t>
      </w:r>
      <w:proofErr w:type="gramStart"/>
      <w:r w:rsidRPr="00E731CA">
        <w:rPr>
          <w:rFonts w:cstheme="minorBidi"/>
          <w:b/>
          <w:szCs w:val="24"/>
          <w:lang w:bidi="ar-SA"/>
        </w:rPr>
        <w:t>":</w:t>
      </w:r>
      <w:proofErr w:type="gramEnd"/>
      <w:r w:rsidRPr="00E731CA">
        <w:rPr>
          <w:rFonts w:cstheme="minorBidi"/>
          <w:b/>
          <w:szCs w:val="24"/>
          <w:lang w:bidi="ar-SA"/>
        </w:rPr>
        <w:t>" -f1,3 /</w:t>
      </w:r>
      <w:proofErr w:type="spellStart"/>
      <w:r w:rsidRPr="00E731CA">
        <w:rPr>
          <w:rFonts w:cstheme="minorBidi"/>
          <w:b/>
          <w:szCs w:val="24"/>
          <w:lang w:bidi="ar-SA"/>
        </w:rPr>
        <w:t>etc</w:t>
      </w:r>
      <w:proofErr w:type="spellEnd"/>
      <w:r w:rsidRPr="00E731CA">
        <w:rPr>
          <w:rFonts w:cstheme="minorBidi"/>
          <w:b/>
          <w:szCs w:val="24"/>
          <w:lang w:bidi="ar-SA"/>
        </w:rPr>
        <w:t>/</w:t>
      </w:r>
      <w:proofErr w:type="spellStart"/>
      <w:r w:rsidRPr="00E731CA">
        <w:rPr>
          <w:rFonts w:cstheme="minorBidi"/>
          <w:b/>
          <w:szCs w:val="24"/>
          <w:lang w:bidi="ar-SA"/>
        </w:rPr>
        <w:t>passwd</w:t>
      </w:r>
      <w:proofErr w:type="spellEnd"/>
      <w:r w:rsidRPr="00E731CA">
        <w:rPr>
          <w:rFonts w:cstheme="minorBidi"/>
          <w:b/>
          <w:szCs w:val="24"/>
          <w:lang w:bidi="ar-SA"/>
        </w:rPr>
        <w:t xml:space="preserve"> | sort -t ":" -k 2 -n</w:t>
      </w:r>
      <w:r w:rsidRPr="00E731CA">
        <w:rPr>
          <w:rFonts w:cstheme="minorBidi"/>
          <w:szCs w:val="24"/>
          <w:lang w:bidi="ar-SA"/>
        </w:rPr>
        <w:t xml:space="preserve"> </w:t>
      </w:r>
    </w:p>
    <w:p w:rsidR="00412BBA" w:rsidRDefault="00FC5008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>→</w:t>
      </w:r>
      <w:r w:rsidRPr="00E731CA">
        <w:rPr>
          <w:rFonts w:cstheme="minorBidi"/>
          <w:szCs w:val="24"/>
          <w:lang w:bidi="ar-SA"/>
        </w:rPr>
        <w:t xml:space="preserve"> affiche 2 et 3 champ toute en </w:t>
      </w:r>
      <w:r w:rsidR="00272AD3" w:rsidRPr="00E731CA">
        <w:rPr>
          <w:rFonts w:cstheme="minorBidi"/>
          <w:szCs w:val="24"/>
          <w:lang w:bidi="ar-SA"/>
        </w:rPr>
        <w:t>triant num</w:t>
      </w:r>
      <w:r w:rsidR="00272AD3" w:rsidRPr="00E731CA">
        <w:rPr>
          <w:rFonts w:cstheme="minorBidi"/>
          <w:szCs w:val="24"/>
          <w:lang w:bidi="ar-SA"/>
        </w:rPr>
        <w:t>é</w:t>
      </w:r>
      <w:r w:rsidR="00272AD3" w:rsidRPr="00E731CA">
        <w:rPr>
          <w:rFonts w:cstheme="minorBidi"/>
          <w:szCs w:val="24"/>
          <w:lang w:bidi="ar-SA"/>
        </w:rPr>
        <w:t>riquement</w:t>
      </w:r>
      <w:r w:rsidRPr="00E731CA">
        <w:rPr>
          <w:rFonts w:cstheme="minorBidi"/>
          <w:szCs w:val="24"/>
          <w:lang w:bidi="ar-SA"/>
        </w:rPr>
        <w:t xml:space="preserve"> selon champ</w:t>
      </w:r>
      <w:r w:rsidR="00272AD3">
        <w:rPr>
          <w:rFonts w:cstheme="minorBidi"/>
          <w:szCs w:val="24"/>
          <w:lang w:bidi="ar-SA"/>
        </w:rPr>
        <w:t xml:space="preserve"> deux</w:t>
      </w:r>
      <w:r w:rsidRPr="00E731CA">
        <w:rPr>
          <w:rFonts w:cstheme="minorBidi"/>
          <w:szCs w:val="24"/>
          <w:lang w:bidi="ar-SA"/>
        </w:rPr>
        <w:t>, en utilisant</w:t>
      </w:r>
      <w:r w:rsidRPr="00E731CA">
        <w:rPr>
          <w:rFonts w:cstheme="minorBidi"/>
          <w:szCs w:val="24"/>
          <w:lang w:bidi="ar-SA"/>
        </w:rPr>
        <w:t> </w:t>
      </w:r>
      <w:proofErr w:type="gramStart"/>
      <w:r w:rsidR="00272AD3">
        <w:rPr>
          <w:rFonts w:cstheme="minorBidi"/>
          <w:szCs w:val="24"/>
          <w:lang w:bidi="ar-SA"/>
        </w:rPr>
        <w:t>":</w:t>
      </w:r>
      <w:proofErr w:type="gramEnd"/>
      <w:r w:rsidR="00272AD3">
        <w:rPr>
          <w:rFonts w:cstheme="minorBidi"/>
          <w:szCs w:val="24"/>
          <w:lang w:bidi="ar-SA"/>
        </w:rPr>
        <w:t>"</w:t>
      </w:r>
      <w:r w:rsidRPr="00E731CA">
        <w:rPr>
          <w:rFonts w:cstheme="minorBidi"/>
          <w:szCs w:val="24"/>
          <w:lang w:bidi="ar-SA"/>
        </w:rPr>
        <w:t xml:space="preserve"> comme </w:t>
      </w:r>
      <w:r w:rsidR="00E731CA" w:rsidRPr="00E731CA">
        <w:rPr>
          <w:rFonts w:cstheme="minorBidi"/>
          <w:szCs w:val="24"/>
          <w:lang w:bidi="ar-SA"/>
        </w:rPr>
        <w:t>s</w:t>
      </w:r>
      <w:r w:rsidR="00E731CA" w:rsidRPr="00E731CA">
        <w:rPr>
          <w:rFonts w:cstheme="minorBidi"/>
          <w:szCs w:val="24"/>
          <w:lang w:bidi="ar-SA"/>
        </w:rPr>
        <w:t>é</w:t>
      </w:r>
      <w:r w:rsidR="00E731CA" w:rsidRPr="00E731CA">
        <w:rPr>
          <w:rFonts w:cstheme="minorBidi"/>
          <w:szCs w:val="24"/>
          <w:lang w:bidi="ar-SA"/>
        </w:rPr>
        <w:t>parateur</w:t>
      </w:r>
      <w:r w:rsidRPr="00E731CA">
        <w:rPr>
          <w:rFonts w:cstheme="minorBidi"/>
          <w:szCs w:val="24"/>
          <w:lang w:bidi="ar-SA"/>
        </w:rPr>
        <w:t>.</w:t>
      </w:r>
    </w:p>
    <w:p w:rsidR="00AD128E" w:rsidRPr="00E731CA" w:rsidRDefault="00AD128E">
      <w:pPr>
        <w:rPr>
          <w:rFonts w:cstheme="minorBidi"/>
          <w:szCs w:val="24"/>
        </w:rPr>
      </w:pPr>
    </w:p>
    <w:p w:rsidR="00AD128E" w:rsidRDefault="00FC5008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b/>
          <w:szCs w:val="24"/>
          <w:lang w:bidi="ar-SA"/>
        </w:rPr>
        <w:t xml:space="preserve">$ </w:t>
      </w:r>
      <w:proofErr w:type="spellStart"/>
      <w:r w:rsidRPr="00E731CA">
        <w:rPr>
          <w:rFonts w:cstheme="minorBidi"/>
          <w:b/>
          <w:szCs w:val="24"/>
          <w:lang w:bidi="ar-SA"/>
        </w:rPr>
        <w:t>tail</w:t>
      </w:r>
      <w:proofErr w:type="spellEnd"/>
      <w:r w:rsidRPr="00E731CA">
        <w:rPr>
          <w:rFonts w:cstheme="minorBidi"/>
          <w:b/>
          <w:szCs w:val="24"/>
          <w:lang w:bidi="ar-SA"/>
        </w:rPr>
        <w:t xml:space="preserve"> -n5 test</w:t>
      </w:r>
      <w:r w:rsidRPr="00E731CA">
        <w:rPr>
          <w:rFonts w:cstheme="minorBidi"/>
          <w:szCs w:val="24"/>
          <w:lang w:bidi="ar-SA"/>
        </w:rPr>
        <w:t xml:space="preserve"> </w:t>
      </w:r>
    </w:p>
    <w:p w:rsidR="00412BBA" w:rsidRDefault="00FC5008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>→</w:t>
      </w:r>
      <w:r w:rsidRPr="00E731CA">
        <w:rPr>
          <w:rFonts w:cstheme="minorBidi"/>
          <w:szCs w:val="24"/>
          <w:lang w:bidi="ar-SA"/>
        </w:rPr>
        <w:t xml:space="preserve"> affiche les 5 derniers lignes.</w:t>
      </w:r>
    </w:p>
    <w:p w:rsidR="00AD128E" w:rsidRPr="00E731CA" w:rsidRDefault="00AD128E">
      <w:pPr>
        <w:rPr>
          <w:rFonts w:cstheme="minorBidi"/>
          <w:szCs w:val="24"/>
        </w:rPr>
      </w:pP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  <w:lang w:bidi="ar-SA"/>
        </w:rPr>
        <w:t>SED</w:t>
      </w:r>
    </w:p>
    <w:p w:rsidR="00AD128E" w:rsidRPr="00AD128E" w:rsidRDefault="00FC5008">
      <w:pPr>
        <w:rPr>
          <w:rFonts w:cstheme="minorBidi"/>
          <w:b/>
          <w:szCs w:val="24"/>
          <w:lang w:bidi="ar-SA"/>
        </w:rPr>
      </w:pPr>
      <w:r w:rsidRPr="00AD128E">
        <w:rPr>
          <w:rFonts w:cstheme="minorBidi"/>
          <w:b/>
          <w:szCs w:val="24"/>
          <w:lang w:bidi="ar-SA"/>
        </w:rPr>
        <w:t xml:space="preserve">$ </w:t>
      </w:r>
      <w:proofErr w:type="spellStart"/>
      <w:r w:rsidRPr="00AD128E">
        <w:rPr>
          <w:rFonts w:cstheme="minorBidi"/>
          <w:b/>
          <w:szCs w:val="24"/>
          <w:lang w:bidi="ar-SA"/>
        </w:rPr>
        <w:t>sed</w:t>
      </w:r>
      <w:proofErr w:type="spellEnd"/>
      <w:r w:rsidRPr="00AD128E">
        <w:rPr>
          <w:rFonts w:cstheme="minorBidi"/>
          <w:b/>
          <w:szCs w:val="24"/>
          <w:lang w:bidi="ar-SA"/>
        </w:rPr>
        <w:t xml:space="preserve"> '5</w:t>
      </w:r>
      <w:proofErr w:type="gramStart"/>
      <w:r w:rsidRPr="00AD128E">
        <w:rPr>
          <w:rFonts w:cstheme="minorBidi"/>
          <w:b/>
          <w:szCs w:val="24"/>
          <w:lang w:bidi="ar-SA"/>
        </w:rPr>
        <w:t>d;</w:t>
      </w:r>
      <w:proofErr w:type="gramEnd"/>
      <w:r w:rsidRPr="00AD128E">
        <w:rPr>
          <w:rFonts w:cstheme="minorBidi"/>
          <w:b/>
          <w:szCs w:val="24"/>
          <w:lang w:bidi="ar-SA"/>
        </w:rPr>
        <w:t xml:space="preserve">7d' </w:t>
      </w:r>
      <w:proofErr w:type="spellStart"/>
      <w:r w:rsidRPr="00AD128E">
        <w:rPr>
          <w:rFonts w:cstheme="minorBidi"/>
          <w:b/>
          <w:szCs w:val="24"/>
          <w:lang w:bidi="ar-SA"/>
        </w:rPr>
        <w:t>passwd</w:t>
      </w:r>
      <w:proofErr w:type="spellEnd"/>
      <w:r w:rsidRPr="00AD128E">
        <w:rPr>
          <w:rFonts w:cstheme="minorBidi"/>
          <w:b/>
          <w:szCs w:val="24"/>
          <w:lang w:bidi="ar-SA"/>
        </w:rPr>
        <w:t xml:space="preserve"> </w:t>
      </w:r>
    </w:p>
    <w:p w:rsidR="00412BBA" w:rsidRDefault="00FC5008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>→</w:t>
      </w:r>
      <w:r w:rsidRPr="00E731CA">
        <w:rPr>
          <w:rFonts w:cstheme="minorBidi"/>
          <w:szCs w:val="24"/>
          <w:lang w:bidi="ar-SA"/>
        </w:rPr>
        <w:t xml:space="preserve"> afin de supprimer les lignes 5 et 7 dans un fichier.</w:t>
      </w:r>
    </w:p>
    <w:p w:rsidR="00AD128E" w:rsidRPr="00E731CA" w:rsidRDefault="00AD128E">
      <w:pPr>
        <w:rPr>
          <w:rFonts w:cstheme="minorBidi"/>
          <w:szCs w:val="24"/>
        </w:rPr>
      </w:pPr>
    </w:p>
    <w:p w:rsidR="00AD128E" w:rsidRDefault="00FC5008">
      <w:pPr>
        <w:rPr>
          <w:rFonts w:cstheme="minorBidi"/>
          <w:szCs w:val="24"/>
          <w:lang w:bidi="ar-SA"/>
        </w:rPr>
      </w:pPr>
      <w:r w:rsidRPr="00AD128E">
        <w:rPr>
          <w:rFonts w:cstheme="minorBidi"/>
          <w:b/>
          <w:szCs w:val="24"/>
          <w:lang w:bidi="ar-SA"/>
        </w:rPr>
        <w:t xml:space="preserve">$ </w:t>
      </w:r>
      <w:proofErr w:type="spellStart"/>
      <w:r w:rsidRPr="00AD128E">
        <w:rPr>
          <w:rFonts w:cstheme="minorBidi"/>
          <w:b/>
          <w:szCs w:val="24"/>
          <w:lang w:bidi="ar-SA"/>
        </w:rPr>
        <w:t>sed</w:t>
      </w:r>
      <w:proofErr w:type="spellEnd"/>
      <w:r w:rsidRPr="00AD128E">
        <w:rPr>
          <w:rFonts w:cstheme="minorBidi"/>
          <w:b/>
          <w:szCs w:val="24"/>
          <w:lang w:bidi="ar-SA"/>
        </w:rPr>
        <w:t xml:space="preserve"> '5,7</w:t>
      </w:r>
      <w:proofErr w:type="gramStart"/>
      <w:r w:rsidRPr="00AD128E">
        <w:rPr>
          <w:rFonts w:cstheme="minorBidi"/>
          <w:b/>
          <w:szCs w:val="24"/>
          <w:lang w:bidi="ar-SA"/>
        </w:rPr>
        <w:t xml:space="preserve">d' </w:t>
      </w:r>
      <w:proofErr w:type="spellStart"/>
      <w:r w:rsidRPr="00AD128E">
        <w:rPr>
          <w:rFonts w:cstheme="minorBidi"/>
          <w:b/>
          <w:szCs w:val="24"/>
          <w:lang w:bidi="ar-SA"/>
        </w:rPr>
        <w:t>passw</w:t>
      </w:r>
      <w:r w:rsidRPr="00E731CA">
        <w:rPr>
          <w:rFonts w:cstheme="minorBidi"/>
          <w:szCs w:val="24"/>
          <w:lang w:bidi="ar-SA"/>
        </w:rPr>
        <w:t>d</w:t>
      </w:r>
      <w:proofErr w:type="spellEnd"/>
      <w:proofErr w:type="gramEnd"/>
      <w:r w:rsidRPr="00E731CA">
        <w:rPr>
          <w:rFonts w:cstheme="minorBidi"/>
          <w:szCs w:val="24"/>
          <w:lang w:bidi="ar-SA"/>
        </w:rPr>
        <w:t xml:space="preserve"> </w:t>
      </w:r>
    </w:p>
    <w:p w:rsidR="00412BBA" w:rsidRDefault="00FC5008">
      <w:pPr>
        <w:rPr>
          <w:rFonts w:cstheme="minorBidi"/>
          <w:szCs w:val="24"/>
          <w:lang w:bidi="ar-SA"/>
        </w:rPr>
      </w:pPr>
      <w:r w:rsidRPr="00E731CA">
        <w:rPr>
          <w:rFonts w:cstheme="minorBidi"/>
          <w:szCs w:val="24"/>
          <w:lang w:bidi="ar-SA"/>
        </w:rPr>
        <w:t>→</w:t>
      </w:r>
      <w:r w:rsidRPr="00E731CA">
        <w:rPr>
          <w:rFonts w:cstheme="minorBidi"/>
          <w:szCs w:val="24"/>
          <w:lang w:bidi="ar-SA"/>
        </w:rPr>
        <w:t xml:space="preserve"> supprime les lignes 5,6 et 7.</w:t>
      </w:r>
    </w:p>
    <w:p w:rsidR="00AD128E" w:rsidRPr="00E731CA" w:rsidRDefault="00AD128E">
      <w:pPr>
        <w:rPr>
          <w:rFonts w:cstheme="minorBidi"/>
          <w:szCs w:val="24"/>
        </w:rPr>
      </w:pPr>
    </w:p>
    <w:p w:rsidR="00AD128E" w:rsidRPr="00AD128E" w:rsidRDefault="00FC5008">
      <w:pPr>
        <w:rPr>
          <w:rFonts w:cstheme="minorBidi"/>
          <w:b/>
          <w:szCs w:val="24"/>
        </w:rPr>
      </w:pPr>
      <w:r w:rsidRPr="00AD128E">
        <w:rPr>
          <w:rFonts w:cstheme="minorBidi"/>
          <w:b/>
          <w:szCs w:val="24"/>
        </w:rPr>
        <w:t xml:space="preserve">$ </w:t>
      </w:r>
      <w:proofErr w:type="spellStart"/>
      <w:r w:rsidRPr="00AD128E">
        <w:rPr>
          <w:rFonts w:cstheme="minorBidi"/>
          <w:b/>
          <w:szCs w:val="24"/>
        </w:rPr>
        <w:t>sed</w:t>
      </w:r>
      <w:proofErr w:type="spellEnd"/>
      <w:r w:rsidRPr="00AD128E">
        <w:rPr>
          <w:rFonts w:cstheme="minorBidi"/>
          <w:b/>
          <w:szCs w:val="24"/>
        </w:rPr>
        <w:t xml:space="preserve"> '/^1/</w:t>
      </w:r>
      <w:proofErr w:type="gramStart"/>
      <w:r w:rsidRPr="00AD128E">
        <w:rPr>
          <w:rFonts w:cstheme="minorBidi"/>
          <w:b/>
          <w:szCs w:val="24"/>
        </w:rPr>
        <w:t xml:space="preserve">d' </w:t>
      </w:r>
      <w:proofErr w:type="spellStart"/>
      <w:r w:rsidRPr="00AD128E">
        <w:rPr>
          <w:rFonts w:cstheme="minorBidi"/>
          <w:b/>
          <w:szCs w:val="24"/>
        </w:rPr>
        <w:t>passwd</w:t>
      </w:r>
      <w:proofErr w:type="spellEnd"/>
      <w:proofErr w:type="gramEnd"/>
      <w:r w:rsidRPr="00AD128E">
        <w:rPr>
          <w:rFonts w:cstheme="minorBidi"/>
          <w:b/>
          <w:szCs w:val="24"/>
        </w:rPr>
        <w:t xml:space="preserve"> </w:t>
      </w:r>
    </w:p>
    <w:p w:rsidR="00412BB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→</w:t>
      </w:r>
      <w:r w:rsidRPr="00E731CA">
        <w:rPr>
          <w:rFonts w:cstheme="minorBidi"/>
          <w:szCs w:val="24"/>
        </w:rPr>
        <w:t xml:space="preserve"> supprime les lignes qui commence par 1.</w:t>
      </w:r>
    </w:p>
    <w:p w:rsidR="00AD128E" w:rsidRPr="00E731CA" w:rsidRDefault="00AD128E">
      <w:pPr>
        <w:rPr>
          <w:rFonts w:cstheme="minorBidi"/>
          <w:szCs w:val="24"/>
        </w:rPr>
      </w:pPr>
    </w:p>
    <w:p w:rsidR="00AD128E" w:rsidRPr="00AD128E" w:rsidRDefault="00FC5008">
      <w:pPr>
        <w:rPr>
          <w:rFonts w:cstheme="minorBidi"/>
          <w:b/>
          <w:szCs w:val="24"/>
        </w:rPr>
      </w:pPr>
      <w:r w:rsidRPr="00AD128E">
        <w:rPr>
          <w:rFonts w:cstheme="minorBidi"/>
          <w:b/>
          <w:szCs w:val="24"/>
        </w:rPr>
        <w:t xml:space="preserve">$ </w:t>
      </w:r>
      <w:proofErr w:type="spellStart"/>
      <w:r w:rsidRPr="00AD128E">
        <w:rPr>
          <w:rFonts w:cstheme="minorBidi"/>
          <w:b/>
          <w:szCs w:val="24"/>
        </w:rPr>
        <w:t>sed</w:t>
      </w:r>
      <w:proofErr w:type="spellEnd"/>
      <w:r w:rsidRPr="00AD128E">
        <w:rPr>
          <w:rFonts w:cstheme="minorBidi"/>
          <w:b/>
          <w:szCs w:val="24"/>
        </w:rPr>
        <w:t xml:space="preserve"> '/root</w:t>
      </w:r>
      <w:proofErr w:type="gramStart"/>
      <w:r w:rsidRPr="00AD128E">
        <w:rPr>
          <w:rFonts w:cstheme="minorBidi"/>
          <w:b/>
          <w:szCs w:val="24"/>
        </w:rPr>
        <w:t>/,/</w:t>
      </w:r>
      <w:proofErr w:type="spellStart"/>
      <w:proofErr w:type="gramEnd"/>
      <w:r w:rsidRPr="00AD128E">
        <w:rPr>
          <w:rFonts w:cstheme="minorBidi"/>
          <w:b/>
          <w:szCs w:val="24"/>
        </w:rPr>
        <w:t>nobody</w:t>
      </w:r>
      <w:proofErr w:type="spellEnd"/>
      <w:r w:rsidRPr="00AD128E">
        <w:rPr>
          <w:rFonts w:cstheme="minorBidi"/>
          <w:b/>
          <w:szCs w:val="24"/>
        </w:rPr>
        <w:t xml:space="preserve">/d' </w:t>
      </w:r>
      <w:proofErr w:type="spellStart"/>
      <w:r w:rsidRPr="00AD128E">
        <w:rPr>
          <w:rFonts w:cstheme="minorBidi"/>
          <w:b/>
          <w:szCs w:val="24"/>
        </w:rPr>
        <w:t>passwd</w:t>
      </w:r>
      <w:proofErr w:type="spellEnd"/>
      <w:r w:rsidRPr="00AD128E">
        <w:rPr>
          <w:rFonts w:cstheme="minorBidi"/>
          <w:b/>
          <w:szCs w:val="24"/>
        </w:rPr>
        <w:t xml:space="preserve">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→</w:t>
      </w:r>
      <w:r w:rsidRPr="00E731CA">
        <w:rPr>
          <w:rFonts w:cstheme="minorBidi"/>
          <w:szCs w:val="24"/>
        </w:rPr>
        <w:t xml:space="preserve"> supprime les lignes entre les chaines [root, </w:t>
      </w:r>
      <w:proofErr w:type="spellStart"/>
      <w:r w:rsidRPr="00E731CA">
        <w:rPr>
          <w:rFonts w:cstheme="minorBidi"/>
          <w:szCs w:val="24"/>
        </w:rPr>
        <w:t>nobody</w:t>
      </w:r>
      <w:proofErr w:type="spellEnd"/>
      <w:r w:rsidRPr="00E731CA">
        <w:rPr>
          <w:rFonts w:cstheme="minorBidi"/>
          <w:szCs w:val="24"/>
        </w:rPr>
        <w:t>]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</w:rPr>
        <w:t>AWK</w:t>
      </w:r>
      <w:r w:rsidRPr="00E731CA">
        <w:rPr>
          <w:rFonts w:cstheme="minorBidi"/>
          <w:b/>
          <w:szCs w:val="24"/>
          <w:u w:val="single"/>
        </w:rPr>
        <w:t> </w:t>
      </w:r>
      <w:r w:rsidRPr="00E731CA">
        <w:rPr>
          <w:rFonts w:cstheme="minorBidi"/>
          <w:b/>
          <w:szCs w:val="24"/>
          <w:u w:val="single"/>
        </w:rPr>
        <w:t>:</w:t>
      </w:r>
    </w:p>
    <w:p w:rsidR="00412BBA" w:rsidRPr="00E868CC" w:rsidRDefault="00FC5008">
      <w:pPr>
        <w:rPr>
          <w:rFonts w:cstheme="minorBidi"/>
          <w:b/>
          <w:szCs w:val="24"/>
        </w:rPr>
      </w:pPr>
      <w:r w:rsidRPr="00E868CC">
        <w:rPr>
          <w:rFonts w:cstheme="minorBidi"/>
          <w:b/>
          <w:szCs w:val="24"/>
        </w:rPr>
        <w:t xml:space="preserve">$ </w:t>
      </w:r>
      <w:proofErr w:type="spellStart"/>
      <w:r w:rsidRPr="00E868CC">
        <w:rPr>
          <w:rFonts w:cstheme="minorBidi"/>
          <w:b/>
          <w:szCs w:val="24"/>
        </w:rPr>
        <w:t>awk</w:t>
      </w:r>
      <w:proofErr w:type="spellEnd"/>
      <w:r w:rsidRPr="00E868CC">
        <w:rPr>
          <w:rFonts w:cstheme="minorBidi"/>
          <w:b/>
          <w:szCs w:val="24"/>
        </w:rPr>
        <w:t xml:space="preserve"> -</w:t>
      </w:r>
      <w:proofErr w:type="gramStart"/>
      <w:r w:rsidRPr="00E868CC">
        <w:rPr>
          <w:rFonts w:cstheme="minorBidi"/>
          <w:b/>
          <w:szCs w:val="24"/>
        </w:rPr>
        <w:t>F:</w:t>
      </w:r>
      <w:proofErr w:type="gramEnd"/>
      <w:r w:rsidRPr="00E868CC">
        <w:rPr>
          <w:rFonts w:cstheme="minorBidi"/>
          <w:b/>
          <w:szCs w:val="24"/>
        </w:rPr>
        <w:t xml:space="preserve"> '</w:t>
      </w:r>
      <w:proofErr w:type="spellStart"/>
      <w:r w:rsidRPr="00E868CC">
        <w:rPr>
          <w:rFonts w:cstheme="minorBidi"/>
          <w:b/>
          <w:szCs w:val="24"/>
        </w:rPr>
        <w:t>length</w:t>
      </w:r>
      <w:proofErr w:type="spellEnd"/>
      <w:r w:rsidRPr="00E868CC">
        <w:rPr>
          <w:rFonts w:cstheme="minorBidi"/>
          <w:b/>
          <w:szCs w:val="24"/>
        </w:rPr>
        <w:t>($0) &gt;= 80' /</w:t>
      </w:r>
      <w:proofErr w:type="spellStart"/>
      <w:r w:rsidRPr="00E868CC">
        <w:rPr>
          <w:rFonts w:cstheme="minorBidi"/>
          <w:b/>
          <w:szCs w:val="24"/>
        </w:rPr>
        <w:t>etc</w:t>
      </w:r>
      <w:proofErr w:type="spellEnd"/>
      <w:r w:rsidRPr="00E868CC">
        <w:rPr>
          <w:rFonts w:cstheme="minorBidi"/>
          <w:b/>
          <w:szCs w:val="24"/>
        </w:rPr>
        <w:t>/</w:t>
      </w:r>
      <w:proofErr w:type="spellStart"/>
      <w:r w:rsidRPr="00E868CC">
        <w:rPr>
          <w:rFonts w:cstheme="minorBidi"/>
          <w:b/>
          <w:szCs w:val="24"/>
        </w:rPr>
        <w:t>passwd</w:t>
      </w:r>
      <w:proofErr w:type="spellEnd"/>
      <w:r w:rsidRPr="00E868CC">
        <w:rPr>
          <w:rFonts w:cstheme="minorBidi"/>
          <w:b/>
          <w:szCs w:val="24"/>
        </w:rPr>
        <w:t xml:space="preserve">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→</w:t>
      </w:r>
      <w:r w:rsidRPr="00E731CA">
        <w:rPr>
          <w:rFonts w:cstheme="minorBidi"/>
          <w:szCs w:val="24"/>
        </w:rPr>
        <w:t xml:space="preserve"> affiche les lignes de plus de 80 </w:t>
      </w:r>
      <w:r w:rsidR="00AD128E" w:rsidRPr="00E731CA">
        <w:rPr>
          <w:rFonts w:cstheme="minorBidi"/>
          <w:szCs w:val="24"/>
        </w:rPr>
        <w:t>caract</w:t>
      </w:r>
      <w:r w:rsidR="00AD128E" w:rsidRPr="00E731CA">
        <w:rPr>
          <w:rFonts w:cstheme="minorBidi"/>
          <w:szCs w:val="24"/>
        </w:rPr>
        <w:t>è</w:t>
      </w:r>
      <w:r w:rsidR="00AD128E" w:rsidRPr="00E731CA">
        <w:rPr>
          <w:rFonts w:cstheme="minorBidi"/>
          <w:szCs w:val="24"/>
        </w:rPr>
        <w:t>res</w:t>
      </w:r>
      <w:r w:rsidRPr="00E731CA">
        <w:rPr>
          <w:rFonts w:cstheme="minorBidi"/>
          <w:szCs w:val="24"/>
        </w:rPr>
        <w:t>.</w:t>
      </w:r>
    </w:p>
    <w:p w:rsidR="00412BBA" w:rsidRPr="00E731CA" w:rsidRDefault="00412BBA">
      <w:pPr>
        <w:rPr>
          <w:rFonts w:cstheme="minorBidi"/>
          <w:szCs w:val="24"/>
        </w:rPr>
      </w:pPr>
    </w:p>
    <w:p w:rsidR="00412BBA" w:rsidRPr="00AD128E" w:rsidRDefault="00FC5008">
      <w:pPr>
        <w:rPr>
          <w:rFonts w:cstheme="minorBidi"/>
          <w:b/>
          <w:szCs w:val="24"/>
        </w:rPr>
      </w:pPr>
      <w:r w:rsidRPr="00AD128E">
        <w:rPr>
          <w:rFonts w:cstheme="minorBidi"/>
          <w:b/>
          <w:szCs w:val="24"/>
        </w:rPr>
        <w:t xml:space="preserve">$ </w:t>
      </w:r>
      <w:proofErr w:type="spellStart"/>
      <w:r w:rsidRPr="00AD128E">
        <w:rPr>
          <w:rFonts w:cstheme="minorBidi"/>
          <w:b/>
          <w:szCs w:val="24"/>
        </w:rPr>
        <w:t>awk</w:t>
      </w:r>
      <w:proofErr w:type="spellEnd"/>
      <w:r w:rsidRPr="00AD128E">
        <w:rPr>
          <w:rFonts w:cstheme="minorBidi"/>
          <w:b/>
          <w:szCs w:val="24"/>
        </w:rPr>
        <w:t xml:space="preserve"> -</w:t>
      </w:r>
      <w:proofErr w:type="gramStart"/>
      <w:r w:rsidRPr="00AD128E">
        <w:rPr>
          <w:rFonts w:cstheme="minorBidi"/>
          <w:b/>
          <w:szCs w:val="24"/>
        </w:rPr>
        <w:t>F:</w:t>
      </w:r>
      <w:proofErr w:type="gramEnd"/>
      <w:r w:rsidRPr="00AD128E">
        <w:rPr>
          <w:rFonts w:cstheme="minorBidi"/>
          <w:b/>
          <w:szCs w:val="24"/>
        </w:rPr>
        <w:t xml:space="preserve"> 'NF == 2{</w:t>
      </w:r>
      <w:proofErr w:type="spellStart"/>
      <w:r w:rsidRPr="00AD128E">
        <w:rPr>
          <w:rFonts w:cstheme="minorBidi"/>
          <w:b/>
          <w:szCs w:val="24"/>
        </w:rPr>
        <w:t>print</w:t>
      </w:r>
      <w:proofErr w:type="spellEnd"/>
      <w:r w:rsidRPr="00AD128E">
        <w:rPr>
          <w:rFonts w:cstheme="minorBidi"/>
          <w:b/>
          <w:szCs w:val="24"/>
        </w:rPr>
        <w:t xml:space="preserve"> $0}' /</w:t>
      </w:r>
      <w:proofErr w:type="spellStart"/>
      <w:r w:rsidRPr="00AD128E">
        <w:rPr>
          <w:rFonts w:cstheme="minorBidi"/>
          <w:b/>
          <w:szCs w:val="24"/>
        </w:rPr>
        <w:t>etc</w:t>
      </w:r>
      <w:proofErr w:type="spellEnd"/>
      <w:r w:rsidRPr="00AD128E">
        <w:rPr>
          <w:rFonts w:cstheme="minorBidi"/>
          <w:b/>
          <w:szCs w:val="24"/>
        </w:rPr>
        <w:t>/</w:t>
      </w:r>
      <w:proofErr w:type="spellStart"/>
      <w:r w:rsidRPr="00AD128E">
        <w:rPr>
          <w:rFonts w:cstheme="minorBidi"/>
          <w:b/>
          <w:szCs w:val="24"/>
        </w:rPr>
        <w:t>passwd</w:t>
      </w:r>
      <w:proofErr w:type="spellEnd"/>
      <w:r w:rsidRPr="00AD128E">
        <w:rPr>
          <w:rFonts w:cstheme="minorBidi"/>
          <w:b/>
          <w:szCs w:val="24"/>
        </w:rPr>
        <w:t xml:space="preserve">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→</w:t>
      </w:r>
      <w:r w:rsidRPr="00E731CA">
        <w:rPr>
          <w:rFonts w:cstheme="minorBidi"/>
          <w:szCs w:val="24"/>
        </w:rPr>
        <w:t xml:space="preserve"> affiche que les lignes dont le nombre de champs exactement </w:t>
      </w:r>
      <w:r w:rsidR="00AD128E" w:rsidRPr="00E731CA">
        <w:rPr>
          <w:rFonts w:cstheme="minorBidi"/>
          <w:szCs w:val="24"/>
        </w:rPr>
        <w:t>é</w:t>
      </w:r>
      <w:r w:rsidR="00AD128E" w:rsidRPr="00E731CA">
        <w:rPr>
          <w:rFonts w:cstheme="minorBidi"/>
          <w:szCs w:val="24"/>
        </w:rPr>
        <w:t>gal</w:t>
      </w:r>
      <w:r w:rsidRPr="00E731CA">
        <w:rPr>
          <w:rFonts w:cstheme="minorBidi"/>
          <w:szCs w:val="24"/>
        </w:rPr>
        <w:t xml:space="preserve"> </w:t>
      </w:r>
      <w:r w:rsidR="00AD128E">
        <w:rPr>
          <w:rFonts w:cstheme="minorBidi"/>
          <w:szCs w:val="24"/>
          <w:lang w:val="en-US"/>
        </w:rPr>
        <w:t>á</w:t>
      </w:r>
      <w:r w:rsidRPr="00E731CA">
        <w:rPr>
          <w:rFonts w:cstheme="minorBidi"/>
          <w:szCs w:val="24"/>
        </w:rPr>
        <w:t xml:space="preserve"> 2.</w:t>
      </w:r>
    </w:p>
    <w:p w:rsidR="00412BBA" w:rsidRPr="00E731CA" w:rsidRDefault="00412BBA">
      <w:pPr>
        <w:rPr>
          <w:rFonts w:cstheme="minorBidi"/>
          <w:szCs w:val="24"/>
        </w:rPr>
      </w:pPr>
    </w:p>
    <w:p w:rsidR="00412BBA" w:rsidRPr="00AD128E" w:rsidRDefault="00FC5008">
      <w:pPr>
        <w:rPr>
          <w:rFonts w:cstheme="minorBidi"/>
          <w:b/>
          <w:szCs w:val="24"/>
        </w:rPr>
      </w:pPr>
      <w:r w:rsidRPr="00AD128E">
        <w:rPr>
          <w:rFonts w:cstheme="minorBidi"/>
          <w:b/>
          <w:szCs w:val="24"/>
        </w:rPr>
        <w:lastRenderedPageBreak/>
        <w:t xml:space="preserve">$ </w:t>
      </w:r>
      <w:proofErr w:type="spellStart"/>
      <w:r w:rsidRPr="00AD128E">
        <w:rPr>
          <w:rFonts w:cstheme="minorBidi"/>
          <w:b/>
          <w:szCs w:val="24"/>
        </w:rPr>
        <w:t>awk</w:t>
      </w:r>
      <w:proofErr w:type="spellEnd"/>
      <w:r w:rsidRPr="00AD128E">
        <w:rPr>
          <w:rFonts w:cstheme="minorBidi"/>
          <w:b/>
          <w:szCs w:val="24"/>
        </w:rPr>
        <w:t xml:space="preserve"> -</w:t>
      </w:r>
      <w:proofErr w:type="gramStart"/>
      <w:r w:rsidRPr="00AD128E">
        <w:rPr>
          <w:rFonts w:cstheme="minorBidi"/>
          <w:b/>
          <w:szCs w:val="24"/>
        </w:rPr>
        <w:t>F:</w:t>
      </w:r>
      <w:proofErr w:type="gramEnd"/>
      <w:r w:rsidRPr="00AD128E">
        <w:rPr>
          <w:rFonts w:cstheme="minorBidi"/>
          <w:b/>
          <w:szCs w:val="24"/>
        </w:rPr>
        <w:t xml:space="preserve"> '$0 ~/home/ {cpt++}END{</w:t>
      </w:r>
      <w:proofErr w:type="spellStart"/>
      <w:r w:rsidRPr="00AD128E">
        <w:rPr>
          <w:rFonts w:cstheme="minorBidi"/>
          <w:b/>
          <w:szCs w:val="24"/>
        </w:rPr>
        <w:t>print</w:t>
      </w:r>
      <w:proofErr w:type="spellEnd"/>
      <w:r w:rsidRPr="00AD128E">
        <w:rPr>
          <w:rFonts w:cstheme="minorBidi"/>
          <w:b/>
          <w:szCs w:val="24"/>
        </w:rPr>
        <w:t xml:space="preserve"> "nombre de home = "cpt}' /</w:t>
      </w:r>
      <w:proofErr w:type="spellStart"/>
      <w:r w:rsidRPr="00AD128E">
        <w:rPr>
          <w:rFonts w:cstheme="minorBidi"/>
          <w:b/>
          <w:szCs w:val="24"/>
        </w:rPr>
        <w:t>etc</w:t>
      </w:r>
      <w:proofErr w:type="spellEnd"/>
      <w:r w:rsidRPr="00AD128E">
        <w:rPr>
          <w:rFonts w:cstheme="minorBidi"/>
          <w:b/>
          <w:szCs w:val="24"/>
        </w:rPr>
        <w:t>/</w:t>
      </w:r>
      <w:proofErr w:type="spellStart"/>
      <w:r w:rsidRPr="00AD128E">
        <w:rPr>
          <w:rFonts w:cstheme="minorBidi"/>
          <w:b/>
          <w:szCs w:val="24"/>
        </w:rPr>
        <w:t>passwd</w:t>
      </w:r>
      <w:proofErr w:type="spellEnd"/>
      <w:r w:rsidRPr="00AD128E">
        <w:rPr>
          <w:rFonts w:cstheme="minorBidi"/>
          <w:b/>
          <w:szCs w:val="24"/>
        </w:rPr>
        <w:t xml:space="preserve">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→</w:t>
      </w:r>
      <w:r w:rsidRPr="00E731CA">
        <w:rPr>
          <w:rFonts w:cstheme="minorBidi"/>
          <w:szCs w:val="24"/>
        </w:rPr>
        <w:t xml:space="preserve">permet de compter les ligne qui contient la sous chaine </w:t>
      </w:r>
      <w:r w:rsidRPr="00E731CA">
        <w:rPr>
          <w:rFonts w:cstheme="minorBidi"/>
          <w:szCs w:val="24"/>
        </w:rPr>
        <w:t>‘</w:t>
      </w:r>
      <w:r w:rsidRPr="00E731CA">
        <w:rPr>
          <w:rFonts w:cstheme="minorBidi"/>
          <w:szCs w:val="24"/>
        </w:rPr>
        <w:t>home</w:t>
      </w:r>
      <w:r w:rsidRPr="00E731CA">
        <w:rPr>
          <w:rFonts w:cstheme="minorBidi"/>
          <w:szCs w:val="24"/>
        </w:rPr>
        <w:t>’</w:t>
      </w:r>
      <w:r w:rsidRPr="00E731CA">
        <w:rPr>
          <w:rFonts w:cstheme="minorBidi"/>
          <w:szCs w:val="24"/>
        </w:rPr>
        <w:t>.</w:t>
      </w:r>
    </w:p>
    <w:p w:rsidR="00412BBA" w:rsidRPr="00E731CA" w:rsidRDefault="00412BBA">
      <w:pPr>
        <w:rPr>
          <w:rFonts w:cstheme="minorBidi"/>
          <w:szCs w:val="24"/>
        </w:rPr>
      </w:pPr>
    </w:p>
    <w:p w:rsidR="00412BBA" w:rsidRPr="00E731CA" w:rsidRDefault="00FC5008">
      <w:pPr>
        <w:rPr>
          <w:rFonts w:cstheme="minorBidi"/>
          <w:szCs w:val="24"/>
        </w:rPr>
      </w:pPr>
      <w:r w:rsidRPr="00AD128E">
        <w:rPr>
          <w:rFonts w:cstheme="minorBidi"/>
          <w:b/>
          <w:szCs w:val="24"/>
        </w:rPr>
        <w:t xml:space="preserve">$ </w:t>
      </w:r>
      <w:proofErr w:type="spellStart"/>
      <w:r w:rsidRPr="00AD128E">
        <w:rPr>
          <w:rFonts w:cstheme="minorBidi"/>
          <w:b/>
          <w:szCs w:val="24"/>
        </w:rPr>
        <w:t>awk</w:t>
      </w:r>
      <w:proofErr w:type="spellEnd"/>
      <w:r w:rsidRPr="00AD128E">
        <w:rPr>
          <w:rFonts w:cstheme="minorBidi"/>
          <w:b/>
          <w:szCs w:val="24"/>
        </w:rPr>
        <w:t xml:space="preserve"> -</w:t>
      </w:r>
      <w:proofErr w:type="gramStart"/>
      <w:r w:rsidRPr="00AD128E">
        <w:rPr>
          <w:rFonts w:cstheme="minorBidi"/>
          <w:b/>
          <w:szCs w:val="24"/>
        </w:rPr>
        <w:t>F:</w:t>
      </w:r>
      <w:proofErr w:type="gramEnd"/>
      <w:r w:rsidRPr="00AD128E">
        <w:rPr>
          <w:rFonts w:cstheme="minorBidi"/>
          <w:b/>
          <w:szCs w:val="24"/>
        </w:rPr>
        <w:t xml:space="preserve"> '{for(i = 1;i &lt; </w:t>
      </w:r>
      <w:proofErr w:type="spellStart"/>
      <w:r w:rsidRPr="00AD128E">
        <w:rPr>
          <w:rFonts w:cstheme="minorBidi"/>
          <w:b/>
          <w:szCs w:val="24"/>
        </w:rPr>
        <w:t>NF;i</w:t>
      </w:r>
      <w:proofErr w:type="spellEnd"/>
      <w:r w:rsidRPr="00AD128E">
        <w:rPr>
          <w:rFonts w:cstheme="minorBidi"/>
          <w:b/>
          <w:szCs w:val="24"/>
        </w:rPr>
        <w:t xml:space="preserve">++) t[$i]++}END{for(i in t) </w:t>
      </w:r>
      <w:proofErr w:type="spellStart"/>
      <w:r w:rsidRPr="00AD128E">
        <w:rPr>
          <w:rFonts w:cstheme="minorBidi"/>
          <w:b/>
          <w:szCs w:val="24"/>
        </w:rPr>
        <w:t>print</w:t>
      </w:r>
      <w:proofErr w:type="spellEnd"/>
      <w:r w:rsidRPr="00AD128E">
        <w:rPr>
          <w:rFonts w:cstheme="minorBidi"/>
          <w:b/>
          <w:szCs w:val="24"/>
        </w:rPr>
        <w:t xml:space="preserve"> i" = "t[i] }' /</w:t>
      </w:r>
      <w:proofErr w:type="spellStart"/>
      <w:r w:rsidRPr="00AD128E">
        <w:rPr>
          <w:rFonts w:cstheme="minorBidi"/>
          <w:b/>
          <w:szCs w:val="24"/>
        </w:rPr>
        <w:t>etc</w:t>
      </w:r>
      <w:proofErr w:type="spellEnd"/>
      <w:r w:rsidRPr="00AD128E">
        <w:rPr>
          <w:rFonts w:cstheme="minorBidi"/>
          <w:b/>
          <w:szCs w:val="24"/>
        </w:rPr>
        <w:t>/</w:t>
      </w:r>
      <w:proofErr w:type="spellStart"/>
      <w:r w:rsidRPr="00AD128E">
        <w:rPr>
          <w:rFonts w:cstheme="minorBidi"/>
          <w:b/>
          <w:szCs w:val="24"/>
        </w:rPr>
        <w:t>passwd</w:t>
      </w:r>
      <w:proofErr w:type="spellEnd"/>
      <w:r w:rsidRPr="00E731CA">
        <w:rPr>
          <w:rFonts w:cstheme="minorBidi"/>
          <w:szCs w:val="24"/>
        </w:rPr>
        <w:t xml:space="preserve">   </w:t>
      </w:r>
      <w:r w:rsidRPr="00E731CA">
        <w:rPr>
          <w:rFonts w:cstheme="minorBidi"/>
          <w:szCs w:val="24"/>
        </w:rPr>
        <w:t>→</w:t>
      </w:r>
      <w:r w:rsidRPr="00E731CA">
        <w:rPr>
          <w:rFonts w:cstheme="minorBidi"/>
          <w:szCs w:val="24"/>
        </w:rPr>
        <w:t xml:space="preserve"> compter le nombre d</w:t>
      </w:r>
      <w:r w:rsidRPr="00E731CA">
        <w:rPr>
          <w:rFonts w:cstheme="minorBidi"/>
          <w:szCs w:val="24"/>
        </w:rPr>
        <w:t>’</w:t>
      </w:r>
      <w:proofErr w:type="spellStart"/>
      <w:r w:rsidRPr="00E731CA">
        <w:rPr>
          <w:rFonts w:cstheme="minorBidi"/>
          <w:szCs w:val="24"/>
        </w:rPr>
        <w:t>occurence</w:t>
      </w:r>
      <w:proofErr w:type="spellEnd"/>
      <w:r w:rsidRPr="00E731CA">
        <w:rPr>
          <w:rFonts w:cstheme="minorBidi"/>
          <w:szCs w:val="24"/>
        </w:rPr>
        <w:t xml:space="preserve"> d</w:t>
      </w:r>
      <w:r w:rsidRPr="00E731CA">
        <w:rPr>
          <w:rFonts w:cstheme="minorBidi"/>
          <w:szCs w:val="24"/>
        </w:rPr>
        <w:t>’</w:t>
      </w:r>
      <w:r w:rsidRPr="00E731CA">
        <w:rPr>
          <w:rFonts w:cstheme="minorBidi"/>
          <w:szCs w:val="24"/>
        </w:rPr>
        <w:t xml:space="preserve">un champ, </w:t>
      </w:r>
      <w:proofErr w:type="spellStart"/>
      <w:r w:rsidRPr="00E731CA">
        <w:rPr>
          <w:rFonts w:cstheme="minorBidi"/>
          <w:szCs w:val="24"/>
        </w:rPr>
        <w:t>grace</w:t>
      </w:r>
      <w:proofErr w:type="spellEnd"/>
      <w:r w:rsidRPr="00E731CA">
        <w:rPr>
          <w:rFonts w:cstheme="minorBidi"/>
          <w:szCs w:val="24"/>
        </w:rPr>
        <w:t xml:space="preserve"> aux tableaux associatifs.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b/>
          <w:szCs w:val="24"/>
          <w:u w:val="single"/>
        </w:rPr>
        <w:t>GREP</w:t>
      </w:r>
    </w:p>
    <w:p w:rsidR="00412BBA" w:rsidRPr="00AD128E" w:rsidRDefault="00FC5008">
      <w:pPr>
        <w:rPr>
          <w:rFonts w:cstheme="minorBidi"/>
          <w:b/>
          <w:szCs w:val="24"/>
        </w:rPr>
      </w:pPr>
      <w:r w:rsidRPr="00AD128E">
        <w:rPr>
          <w:rFonts w:cstheme="minorBidi"/>
          <w:b/>
          <w:szCs w:val="24"/>
        </w:rPr>
        <w:t>$</w:t>
      </w:r>
      <w:proofErr w:type="spellStart"/>
      <w:r w:rsidRPr="00AD128E">
        <w:rPr>
          <w:rFonts w:cstheme="minorBidi"/>
          <w:b/>
          <w:szCs w:val="24"/>
        </w:rPr>
        <w:t>grep</w:t>
      </w:r>
      <w:proofErr w:type="spellEnd"/>
      <w:r w:rsidRPr="00AD128E">
        <w:rPr>
          <w:rFonts w:cstheme="minorBidi"/>
          <w:b/>
          <w:szCs w:val="24"/>
        </w:rPr>
        <w:t xml:space="preserve"> "^$USER" /</w:t>
      </w:r>
      <w:proofErr w:type="spellStart"/>
      <w:r w:rsidRPr="00AD128E">
        <w:rPr>
          <w:rFonts w:cstheme="minorBidi"/>
          <w:b/>
          <w:szCs w:val="24"/>
        </w:rPr>
        <w:t>etc</w:t>
      </w:r>
      <w:proofErr w:type="spellEnd"/>
      <w:r w:rsidRPr="00AD128E">
        <w:rPr>
          <w:rFonts w:cstheme="minorBidi"/>
          <w:b/>
          <w:szCs w:val="24"/>
        </w:rPr>
        <w:t>/</w:t>
      </w:r>
      <w:proofErr w:type="spellStart"/>
      <w:r w:rsidRPr="00AD128E">
        <w:rPr>
          <w:rFonts w:cstheme="minorBidi"/>
          <w:b/>
          <w:szCs w:val="24"/>
        </w:rPr>
        <w:t>passwd</w:t>
      </w:r>
      <w:proofErr w:type="spellEnd"/>
      <w:r w:rsidRPr="00AD128E">
        <w:rPr>
          <w:rFonts w:cstheme="minorBidi"/>
          <w:b/>
          <w:szCs w:val="24"/>
        </w:rPr>
        <w:t xml:space="preserve">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→</w:t>
      </w:r>
      <w:r w:rsidRPr="00E731CA">
        <w:rPr>
          <w:rFonts w:cstheme="minorBidi"/>
          <w:szCs w:val="24"/>
        </w:rPr>
        <w:t xml:space="preserve"> affiche la ligne qui commence par le nom de l</w:t>
      </w:r>
      <w:r w:rsidRPr="00E731CA">
        <w:rPr>
          <w:rFonts w:cstheme="minorBidi"/>
          <w:szCs w:val="24"/>
        </w:rPr>
        <w:t>’</w:t>
      </w:r>
      <w:r w:rsidRPr="00E731CA">
        <w:rPr>
          <w:rFonts w:cstheme="minorBidi"/>
          <w:szCs w:val="24"/>
        </w:rPr>
        <w:t>utilisateur courant.</w:t>
      </w:r>
    </w:p>
    <w:p w:rsidR="00412BBA" w:rsidRPr="00E731CA" w:rsidRDefault="00412BBA">
      <w:pPr>
        <w:rPr>
          <w:rFonts w:cstheme="minorBidi"/>
          <w:szCs w:val="24"/>
        </w:rPr>
      </w:pPr>
    </w:p>
    <w:p w:rsidR="00412BBA" w:rsidRPr="00AD128E" w:rsidRDefault="00FC5008">
      <w:pPr>
        <w:rPr>
          <w:rFonts w:cstheme="minorBidi"/>
          <w:b/>
          <w:szCs w:val="24"/>
        </w:rPr>
      </w:pPr>
      <w:r w:rsidRPr="00AD128E">
        <w:rPr>
          <w:rFonts w:cstheme="minorBidi"/>
          <w:b/>
          <w:szCs w:val="24"/>
        </w:rPr>
        <w:t xml:space="preserve">$ </w:t>
      </w:r>
      <w:proofErr w:type="spellStart"/>
      <w:r w:rsidRPr="00AD128E">
        <w:rPr>
          <w:rFonts w:cstheme="minorBidi"/>
          <w:b/>
          <w:szCs w:val="24"/>
        </w:rPr>
        <w:t>grep</w:t>
      </w:r>
      <w:proofErr w:type="spellEnd"/>
      <w:r w:rsidRPr="00AD128E">
        <w:rPr>
          <w:rFonts w:cstheme="minorBidi"/>
          <w:b/>
          <w:szCs w:val="24"/>
        </w:rPr>
        <w:t xml:space="preserve"> -c "bin" /</w:t>
      </w:r>
      <w:proofErr w:type="spellStart"/>
      <w:r w:rsidRPr="00AD128E">
        <w:rPr>
          <w:rFonts w:cstheme="minorBidi"/>
          <w:b/>
          <w:szCs w:val="24"/>
        </w:rPr>
        <w:t>etc</w:t>
      </w:r>
      <w:proofErr w:type="spellEnd"/>
      <w:r w:rsidRPr="00AD128E">
        <w:rPr>
          <w:rFonts w:cstheme="minorBidi"/>
          <w:b/>
          <w:szCs w:val="24"/>
        </w:rPr>
        <w:t>/</w:t>
      </w:r>
      <w:proofErr w:type="spellStart"/>
      <w:r w:rsidRPr="00AD128E">
        <w:rPr>
          <w:rFonts w:cstheme="minorBidi"/>
          <w:b/>
          <w:szCs w:val="24"/>
        </w:rPr>
        <w:t>passwd</w:t>
      </w:r>
      <w:proofErr w:type="spellEnd"/>
      <w:r w:rsidRPr="00AD128E">
        <w:rPr>
          <w:rFonts w:cstheme="minorBidi"/>
          <w:b/>
          <w:szCs w:val="24"/>
        </w:rPr>
        <w:t xml:space="preserve"> 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>→</w:t>
      </w:r>
      <w:r w:rsidRPr="00E731CA">
        <w:rPr>
          <w:rFonts w:cstheme="minorBidi"/>
          <w:szCs w:val="24"/>
        </w:rPr>
        <w:t xml:space="preserve"> affiche le nombre des ligne contenant </w:t>
      </w:r>
      <w:r w:rsidRPr="00E731CA">
        <w:rPr>
          <w:rFonts w:cstheme="minorBidi"/>
          <w:szCs w:val="24"/>
        </w:rPr>
        <w:t>‘</w:t>
      </w:r>
      <w:r w:rsidRPr="00E731CA">
        <w:rPr>
          <w:rFonts w:cstheme="minorBidi"/>
          <w:szCs w:val="24"/>
        </w:rPr>
        <w:t>bin</w:t>
      </w:r>
      <w:r w:rsidRPr="00E731CA">
        <w:rPr>
          <w:rFonts w:cstheme="minorBidi"/>
          <w:szCs w:val="24"/>
        </w:rPr>
        <w:t>’</w:t>
      </w:r>
      <w:r w:rsidRPr="00E731CA">
        <w:rPr>
          <w:rFonts w:cstheme="minorBidi"/>
          <w:szCs w:val="24"/>
        </w:rPr>
        <w:t>.</w:t>
      </w:r>
    </w:p>
    <w:p w:rsidR="00412BBA" w:rsidRPr="00E731CA" w:rsidRDefault="00FC5008">
      <w:pPr>
        <w:rPr>
          <w:rFonts w:cstheme="minorBidi"/>
          <w:szCs w:val="24"/>
        </w:rPr>
      </w:pPr>
      <w:r w:rsidRPr="00E731CA">
        <w:rPr>
          <w:rFonts w:cstheme="minorBidi"/>
          <w:szCs w:val="24"/>
        </w:rPr>
        <w:t xml:space="preserve"> </w:t>
      </w:r>
    </w:p>
    <w:p w:rsidR="00FC5008" w:rsidRPr="00E731CA" w:rsidRDefault="00FC5008">
      <w:pPr>
        <w:rPr>
          <w:rFonts w:cstheme="minorBidi"/>
          <w:szCs w:val="24"/>
        </w:rPr>
      </w:pPr>
    </w:p>
    <w:sectPr w:rsidR="00FC5008" w:rsidRPr="00E731CA">
      <w:type w:val="continuous"/>
      <w:pgSz w:w="12240" w:h="15840"/>
      <w:pgMar w:top="1440" w:right="1440" w:bottom="1440" w:left="1440" w:header="720" w:footer="720" w:gutter="0"/>
      <w:cols w:space="720"/>
      <w:formProt w:val="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470D3" w:rsidRDefault="00C470D3">
      <w:pPr>
        <w:spacing w:after="0" w:line="240" w:lineRule="auto"/>
      </w:pPr>
      <w:r>
        <w:separator/>
      </w:r>
    </w:p>
  </w:endnote>
  <w:endnote w:type="continuationSeparator" w:id="0">
    <w:p w:rsidR="00C470D3" w:rsidRDefault="00C47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470D3" w:rsidRDefault="00C470D3">
      <w:r>
        <w:rPr>
          <w:rFonts w:ascii="Liberation Serif" w:eastAsiaTheme="minorEastAsia" w:cstheme="minorBidi"/>
          <w:color w:val="auto"/>
          <w:kern w:val="0"/>
          <w:sz w:val="24"/>
          <w:szCs w:val="24"/>
          <w:lang w:bidi="ar-SA"/>
        </w:rPr>
        <w:separator/>
      </w:r>
    </w:p>
  </w:footnote>
  <w:footnote w:type="continuationSeparator" w:id="0">
    <w:p w:rsidR="00C470D3" w:rsidRDefault="00C470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numFmt w:val="bullet"/>
      <w:lvlText w:val="–"/>
      <w:lvlJc w:val="left"/>
      <w:pPr>
        <w:ind w:left="108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Liberation Serif" w:hAnsi="Liberation Serif" w:cs="Liberation Serif"/>
      </w:rPr>
    </w:lvl>
  </w:abstractNum>
  <w:abstractNum w:abstractNumId="1" w15:restartNumberingAfterBreak="0">
    <w:nsid w:val="00000002"/>
    <w:multiLevelType w:val="multilevel"/>
    <w:tmpl w:val="00000002"/>
    <w:lvl w:ilvl="0">
      <w:numFmt w:val="bullet"/>
      <w:lvlText w:val="–"/>
      <w:lvlJc w:val="left"/>
      <w:pPr>
        <w:ind w:left="180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Liberation Serif" w:hAnsi="Liberation Serif" w:cs="Liberation Serif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o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Liberation Serif" w:hAnsi="Liberation Serif" w:cs="Liberation Serif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7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8" w15:restartNumberingAfterBreak="0">
    <w:nsid w:val="00000009"/>
    <w:multiLevelType w:val="multilevel"/>
    <w:tmpl w:val="00000009"/>
    <w:lvl w:ilvl="0">
      <w:start w:val="1"/>
      <w:numFmt w:val="bullet"/>
      <w:lvlText w:val="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9" w15:restartNumberingAfterBreak="0">
    <w:nsid w:val="0000000A"/>
    <w:multiLevelType w:val="multilevel"/>
    <w:tmpl w:val="0000000A"/>
    <w:lvl w:ilvl="0">
      <w:start w:val="1"/>
      <w:numFmt w:val="bullet"/>
      <w:lvlText w:val="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10" w15:restartNumberingAfterBreak="0">
    <w:nsid w:val="0000000B"/>
    <w:multiLevelType w:val="multilevel"/>
    <w:tmpl w:val="0000000B"/>
    <w:lvl w:ilvl="0">
      <w:start w:val="1"/>
      <w:numFmt w:val="bullet"/>
      <w:lvlText w:val="•"/>
      <w:lvlJc w:val="left"/>
      <w:pPr>
        <w:ind w:left="720" w:hanging="360"/>
      </w:pPr>
      <w:rPr>
        <w:rFonts w:ascii="Liberation Serif" w:hAnsi="Liberation Serif" w:cs="Liberation Serif"/>
        <w:b/>
        <w:bCs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Liberation Serif" w:hAnsi="Liberation Serif" w:cs="Liberation Serif"/>
      </w:rPr>
    </w:lvl>
  </w:abstractNum>
  <w:abstractNum w:abstractNumId="11" w15:restartNumberingAfterBreak="0">
    <w:nsid w:val="0000000C"/>
    <w:multiLevelType w:val="multilevel"/>
    <w:tmpl w:val="0000000C"/>
    <w:lvl w:ilvl="0">
      <w:start w:val="1"/>
      <w:numFmt w:val="bullet"/>
      <w:lvlText w:val="•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Liberation Serif" w:hAnsi="Liberation Serif" w:cs="Liberation Serif"/>
      </w:rPr>
    </w:lvl>
  </w:abstractNum>
  <w:abstractNum w:abstractNumId="12" w15:restartNumberingAfterBreak="0">
    <w:nsid w:val="0000000D"/>
    <w:multiLevelType w:val="multilevel"/>
    <w:tmpl w:val="0000000D"/>
    <w:lvl w:ilvl="0">
      <w:start w:val="1"/>
      <w:numFmt w:val="none"/>
      <w:suff w:val="nothing"/>
      <w:lvlText w:val="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3" w15:restartNumberingAfterBreak="0">
    <w:nsid w:val="00777231"/>
    <w:multiLevelType w:val="multilevel"/>
    <w:tmpl w:val="2B7ECD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14" w15:restartNumberingAfterBreak="0">
    <w:nsid w:val="03F7386B"/>
    <w:multiLevelType w:val="multilevel"/>
    <w:tmpl w:val="4E14EB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15" w15:restartNumberingAfterBreak="0">
    <w:nsid w:val="049A261E"/>
    <w:multiLevelType w:val="multilevel"/>
    <w:tmpl w:val="1526CA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16" w15:restartNumberingAfterBreak="0">
    <w:nsid w:val="09E70E48"/>
    <w:multiLevelType w:val="multilevel"/>
    <w:tmpl w:val="7F0A37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17" w15:restartNumberingAfterBreak="0">
    <w:nsid w:val="0AF2269A"/>
    <w:multiLevelType w:val="multilevel"/>
    <w:tmpl w:val="2A742B64"/>
    <w:lvl w:ilvl="0">
      <w:start w:val="1"/>
      <w:numFmt w:val="bullet"/>
      <w:lvlText w:val="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18" w15:restartNumberingAfterBreak="0">
    <w:nsid w:val="10F53EA5"/>
    <w:multiLevelType w:val="hybridMultilevel"/>
    <w:tmpl w:val="1FBE42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0A2E3B"/>
    <w:multiLevelType w:val="multilevel"/>
    <w:tmpl w:val="7F0A37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20" w15:restartNumberingAfterBreak="0">
    <w:nsid w:val="37155326"/>
    <w:multiLevelType w:val="multilevel"/>
    <w:tmpl w:val="4D0C42A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21" w15:restartNumberingAfterBreak="0">
    <w:nsid w:val="37562B24"/>
    <w:multiLevelType w:val="multilevel"/>
    <w:tmpl w:val="64A0A6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22" w15:restartNumberingAfterBreak="0">
    <w:nsid w:val="3D483426"/>
    <w:multiLevelType w:val="multilevel"/>
    <w:tmpl w:val="CA7E03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23" w15:restartNumberingAfterBreak="0">
    <w:nsid w:val="499D407F"/>
    <w:multiLevelType w:val="multilevel"/>
    <w:tmpl w:val="00000003"/>
    <w:lvl w:ilvl="0">
      <w:start w:val="1"/>
      <w:numFmt w:val="bullet"/>
      <w:lvlText w:val="o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24" w15:restartNumberingAfterBreak="0">
    <w:nsid w:val="4C2319C9"/>
    <w:multiLevelType w:val="multilevel"/>
    <w:tmpl w:val="00000003"/>
    <w:lvl w:ilvl="0">
      <w:start w:val="1"/>
      <w:numFmt w:val="bullet"/>
      <w:lvlText w:val="o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25" w15:restartNumberingAfterBreak="0">
    <w:nsid w:val="4F604DEC"/>
    <w:multiLevelType w:val="multilevel"/>
    <w:tmpl w:val="5E740DAA"/>
    <w:lvl w:ilvl="0">
      <w:start w:val="1"/>
      <w:numFmt w:val="bullet"/>
      <w:lvlText w:val="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26" w15:restartNumberingAfterBreak="0">
    <w:nsid w:val="57285E6A"/>
    <w:multiLevelType w:val="multilevel"/>
    <w:tmpl w:val="BB788550"/>
    <w:lvl w:ilvl="0">
      <w:start w:val="1"/>
      <w:numFmt w:val="bullet"/>
      <w:lvlText w:val="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27" w15:restartNumberingAfterBreak="0">
    <w:nsid w:val="59D50EE2"/>
    <w:multiLevelType w:val="multilevel"/>
    <w:tmpl w:val="452CFF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Serif" w:hAnsi="Liberation Serif" w:cs="Liberation Seri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28" w15:restartNumberingAfterBreak="0">
    <w:nsid w:val="66E353CD"/>
    <w:multiLevelType w:val="multilevel"/>
    <w:tmpl w:val="64A0A6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29" w15:restartNumberingAfterBreak="0">
    <w:nsid w:val="6C2B79C2"/>
    <w:multiLevelType w:val="multilevel"/>
    <w:tmpl w:val="CE46E3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abstractNum w:abstractNumId="30" w15:restartNumberingAfterBreak="0">
    <w:nsid w:val="7F315C6C"/>
    <w:multiLevelType w:val="multilevel"/>
    <w:tmpl w:val="BD6C7E90"/>
    <w:lvl w:ilvl="0">
      <w:start w:val="1"/>
      <w:numFmt w:val="bullet"/>
      <w:lvlText w:val=""/>
      <w:lvlJc w:val="left"/>
      <w:pPr>
        <w:ind w:left="720" w:hanging="360"/>
      </w:pPr>
      <w:rPr>
        <w:rFonts w:ascii="Liberation Serif" w:hAnsi="Liberation Serif" w:cs="Liberation Seri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Liberation Serif" w:hAnsi="Liberation Serif" w:cs="Liberation Seri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Liberation Serif" w:hAnsi="Liberation Serif" w:cs="Liberation Seri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Serif" w:hAnsi="Liberation Serif" w:cs="Liberation Seri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Liberation Serif" w:hAnsi="Liberation Serif" w:cs="Liberation Seri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Liberation Serif" w:hAnsi="Liberation Serif" w:cs="Liberation Seri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Serif" w:hAnsi="Liberation Serif" w:cs="Liberation Seri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Liberation Serif" w:hAnsi="Liberation Serif" w:cs="Liberation Serif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23"/>
  </w:num>
  <w:num w:numId="15">
    <w:abstractNumId w:val="24"/>
  </w:num>
  <w:num w:numId="16">
    <w:abstractNumId w:val="27"/>
  </w:num>
  <w:num w:numId="17">
    <w:abstractNumId w:val="19"/>
  </w:num>
  <w:num w:numId="18">
    <w:abstractNumId w:val="16"/>
  </w:num>
  <w:num w:numId="19">
    <w:abstractNumId w:val="14"/>
  </w:num>
  <w:num w:numId="20">
    <w:abstractNumId w:val="30"/>
  </w:num>
  <w:num w:numId="21">
    <w:abstractNumId w:val="21"/>
  </w:num>
  <w:num w:numId="22">
    <w:abstractNumId w:val="28"/>
  </w:num>
  <w:num w:numId="23">
    <w:abstractNumId w:val="29"/>
  </w:num>
  <w:num w:numId="24">
    <w:abstractNumId w:val="20"/>
  </w:num>
  <w:num w:numId="25">
    <w:abstractNumId w:val="25"/>
  </w:num>
  <w:num w:numId="26">
    <w:abstractNumId w:val="26"/>
  </w:num>
  <w:num w:numId="27">
    <w:abstractNumId w:val="18"/>
  </w:num>
  <w:num w:numId="28">
    <w:abstractNumId w:val="17"/>
  </w:num>
  <w:num w:numId="29">
    <w:abstractNumId w:val="22"/>
  </w:num>
  <w:num w:numId="30">
    <w:abstractNumId w:val="13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6DD"/>
    <w:rsid w:val="00010DDB"/>
    <w:rsid w:val="000F6FE1"/>
    <w:rsid w:val="001406DD"/>
    <w:rsid w:val="00145196"/>
    <w:rsid w:val="00162534"/>
    <w:rsid w:val="00175FBA"/>
    <w:rsid w:val="0019580A"/>
    <w:rsid w:val="001C0271"/>
    <w:rsid w:val="001C6C8F"/>
    <w:rsid w:val="00272AD3"/>
    <w:rsid w:val="002A0ED1"/>
    <w:rsid w:val="002D6C9D"/>
    <w:rsid w:val="002F70F5"/>
    <w:rsid w:val="00345862"/>
    <w:rsid w:val="00412BBA"/>
    <w:rsid w:val="0041415B"/>
    <w:rsid w:val="00483986"/>
    <w:rsid w:val="00494306"/>
    <w:rsid w:val="004B7B15"/>
    <w:rsid w:val="004F2FAD"/>
    <w:rsid w:val="005467F5"/>
    <w:rsid w:val="00567C3D"/>
    <w:rsid w:val="0057110C"/>
    <w:rsid w:val="00577909"/>
    <w:rsid w:val="005E0B96"/>
    <w:rsid w:val="00626061"/>
    <w:rsid w:val="00662608"/>
    <w:rsid w:val="006E4F04"/>
    <w:rsid w:val="00704D99"/>
    <w:rsid w:val="007166CD"/>
    <w:rsid w:val="00772BDD"/>
    <w:rsid w:val="0079517F"/>
    <w:rsid w:val="00796BDB"/>
    <w:rsid w:val="007F5E09"/>
    <w:rsid w:val="008B37A1"/>
    <w:rsid w:val="009975D1"/>
    <w:rsid w:val="00A043DC"/>
    <w:rsid w:val="00A126BA"/>
    <w:rsid w:val="00A46BF5"/>
    <w:rsid w:val="00AD128E"/>
    <w:rsid w:val="00AE5F93"/>
    <w:rsid w:val="00B07950"/>
    <w:rsid w:val="00B467E5"/>
    <w:rsid w:val="00BB6C8B"/>
    <w:rsid w:val="00C470D3"/>
    <w:rsid w:val="00CB5159"/>
    <w:rsid w:val="00CF1603"/>
    <w:rsid w:val="00CF53F9"/>
    <w:rsid w:val="00D20A32"/>
    <w:rsid w:val="00DD3056"/>
    <w:rsid w:val="00E151FC"/>
    <w:rsid w:val="00E23E1A"/>
    <w:rsid w:val="00E50C8F"/>
    <w:rsid w:val="00E65BC1"/>
    <w:rsid w:val="00E731CA"/>
    <w:rsid w:val="00E868CC"/>
    <w:rsid w:val="00E8715B"/>
    <w:rsid w:val="00E91640"/>
    <w:rsid w:val="00ED5009"/>
    <w:rsid w:val="00F749B5"/>
    <w:rsid w:val="00F93AEA"/>
    <w:rsid w:val="00FA31A4"/>
    <w:rsid w:val="00FC5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291977E"/>
  <w14:defaultImageDpi w14:val="0"/>
  <w15:docId w15:val="{C319CB00-E0B7-47D3-8B9E-A1670898A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autoSpaceDE w:val="0"/>
      <w:autoSpaceDN w:val="0"/>
      <w:adjustRightInd w:val="0"/>
      <w:spacing w:line="254" w:lineRule="auto"/>
    </w:pPr>
    <w:rPr>
      <w:rFonts w:ascii="Calibri" w:eastAsia="Times New Roman" w:hAnsi="Liberation Serif" w:cs="Calibri"/>
      <w:color w:val="000000"/>
      <w:kern w:val="1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uiPriority w:val="99"/>
    <w:rPr>
      <w:rFonts w:eastAsia="Times New Roman"/>
    </w:rPr>
  </w:style>
  <w:style w:type="character" w:customStyle="1" w:styleId="ListLabel2">
    <w:name w:val="ListLabel 2"/>
    <w:uiPriority w:val="99"/>
    <w:rPr>
      <w:rFonts w:eastAsia="Times New Roman"/>
    </w:rPr>
  </w:style>
  <w:style w:type="character" w:customStyle="1" w:styleId="ListLabel3">
    <w:name w:val="ListLabel 3"/>
    <w:uiPriority w:val="99"/>
    <w:rPr>
      <w:rFonts w:ascii="Calibri" w:eastAsia="Times New Roman" w:cs="Calibri"/>
      <w:sz w:val="22"/>
      <w:szCs w:val="22"/>
    </w:rPr>
  </w:style>
  <w:style w:type="character" w:customStyle="1" w:styleId="ListLabel4">
    <w:name w:val="ListLabel 4"/>
    <w:uiPriority w:val="99"/>
    <w:rPr>
      <w:rFonts w:eastAsia="Times New Roman"/>
    </w:rPr>
  </w:style>
  <w:style w:type="character" w:customStyle="1" w:styleId="ListLabel5">
    <w:name w:val="ListLabel 5"/>
    <w:uiPriority w:val="99"/>
    <w:rPr>
      <w:rFonts w:ascii="Calibri" w:eastAsia="Times New Roman" w:cs="Calibri"/>
      <w:sz w:val="22"/>
      <w:szCs w:val="22"/>
    </w:rPr>
  </w:style>
  <w:style w:type="character" w:customStyle="1" w:styleId="ListLabel6">
    <w:name w:val="ListLabel 6"/>
    <w:uiPriority w:val="99"/>
    <w:rPr>
      <w:rFonts w:eastAsia="Times New Roman"/>
    </w:rPr>
  </w:style>
  <w:style w:type="character" w:customStyle="1" w:styleId="ListLabel7">
    <w:name w:val="ListLabel 7"/>
    <w:uiPriority w:val="99"/>
    <w:rPr>
      <w:rFonts w:eastAsia="Times New Roman"/>
    </w:rPr>
  </w:style>
  <w:style w:type="character" w:customStyle="1" w:styleId="ListLabel8">
    <w:name w:val="ListLabel 8"/>
    <w:uiPriority w:val="99"/>
    <w:rPr>
      <w:rFonts w:eastAsia="Times New Roman"/>
    </w:rPr>
  </w:style>
  <w:style w:type="character" w:customStyle="1" w:styleId="ListLabel9">
    <w:name w:val="ListLabel 9"/>
    <w:uiPriority w:val="99"/>
    <w:rPr>
      <w:rFonts w:ascii="Calibri" w:eastAsia="Times New Roman" w:cs="Calibri"/>
      <w:sz w:val="22"/>
      <w:szCs w:val="22"/>
    </w:rPr>
  </w:style>
  <w:style w:type="character" w:customStyle="1" w:styleId="ListLabel10">
    <w:name w:val="ListLabel 10"/>
    <w:uiPriority w:val="99"/>
    <w:rPr>
      <w:rFonts w:ascii="Calibri" w:eastAsia="Times New Roman" w:cs="Calibri"/>
      <w:sz w:val="22"/>
      <w:szCs w:val="22"/>
    </w:rPr>
  </w:style>
  <w:style w:type="character" w:customStyle="1" w:styleId="ListLabel11">
    <w:name w:val="ListLabel 11"/>
    <w:uiPriority w:val="99"/>
    <w:rPr>
      <w:rFonts w:ascii="Calibri" w:eastAsia="Times New Roman" w:cs="Calibri"/>
      <w:b/>
      <w:bCs/>
      <w:sz w:val="22"/>
      <w:szCs w:val="22"/>
    </w:rPr>
  </w:style>
  <w:style w:type="character" w:customStyle="1" w:styleId="ListLabel12">
    <w:name w:val="ListLabel 12"/>
    <w:uiPriority w:val="99"/>
    <w:rPr>
      <w:rFonts w:eastAsia="Times New Roman"/>
    </w:rPr>
  </w:style>
  <w:style w:type="character" w:customStyle="1" w:styleId="ListLabel13">
    <w:name w:val="ListLabel 13"/>
    <w:uiPriority w:val="99"/>
    <w:rPr>
      <w:rFonts w:eastAsia="Times New Roman"/>
    </w:rPr>
  </w:style>
  <w:style w:type="character" w:customStyle="1" w:styleId="ListLabel14">
    <w:name w:val="ListLabel 14"/>
    <w:uiPriority w:val="99"/>
    <w:rPr>
      <w:rFonts w:eastAsia="Times New Roman"/>
    </w:rPr>
  </w:style>
  <w:style w:type="character" w:customStyle="1" w:styleId="ListLabel15">
    <w:name w:val="ListLabel 15"/>
    <w:uiPriority w:val="99"/>
    <w:rPr>
      <w:rFonts w:eastAsia="Times New Roman"/>
    </w:rPr>
  </w:style>
  <w:style w:type="character" w:customStyle="1" w:styleId="ListLabel16">
    <w:name w:val="ListLabel 16"/>
    <w:uiPriority w:val="99"/>
    <w:rPr>
      <w:rFonts w:eastAsia="Times New Roman"/>
    </w:rPr>
  </w:style>
  <w:style w:type="character" w:customStyle="1" w:styleId="ListLabel17">
    <w:name w:val="ListLabel 17"/>
    <w:uiPriority w:val="99"/>
    <w:rPr>
      <w:rFonts w:eastAsia="Times New Roman"/>
    </w:rPr>
  </w:style>
  <w:style w:type="character" w:customStyle="1" w:styleId="ListLabel18">
    <w:name w:val="ListLabel 18"/>
    <w:uiPriority w:val="99"/>
    <w:rPr>
      <w:rFonts w:eastAsia="Times New Roman"/>
    </w:rPr>
  </w:style>
  <w:style w:type="character" w:customStyle="1" w:styleId="ListLabel19">
    <w:name w:val="ListLabel 19"/>
    <w:uiPriority w:val="99"/>
    <w:rPr>
      <w:rFonts w:eastAsia="Times New Roman"/>
    </w:rPr>
  </w:style>
  <w:style w:type="character" w:customStyle="1" w:styleId="ListLabel20">
    <w:name w:val="ListLabel 20"/>
    <w:uiPriority w:val="99"/>
    <w:rPr>
      <w:rFonts w:ascii="Calibri" w:eastAsia="Times New Roman" w:cs="Calibri"/>
      <w:sz w:val="22"/>
      <w:szCs w:val="22"/>
    </w:rPr>
  </w:style>
  <w:style w:type="character" w:customStyle="1" w:styleId="ListLabel21">
    <w:name w:val="ListLabel 21"/>
    <w:uiPriority w:val="99"/>
    <w:rPr>
      <w:rFonts w:eastAsia="Times New Roman"/>
    </w:rPr>
  </w:style>
  <w:style w:type="character" w:customStyle="1" w:styleId="ListLabel22">
    <w:name w:val="ListLabel 22"/>
    <w:uiPriority w:val="99"/>
    <w:rPr>
      <w:rFonts w:eastAsia="Times New Roman"/>
    </w:rPr>
  </w:style>
  <w:style w:type="character" w:customStyle="1" w:styleId="ListLabel23">
    <w:name w:val="ListLabel 23"/>
    <w:uiPriority w:val="99"/>
    <w:rPr>
      <w:rFonts w:eastAsia="Times New Roman"/>
    </w:rPr>
  </w:style>
  <w:style w:type="character" w:customStyle="1" w:styleId="ListLabel24">
    <w:name w:val="ListLabel 24"/>
    <w:uiPriority w:val="99"/>
    <w:rPr>
      <w:rFonts w:eastAsia="Times New Roman"/>
    </w:rPr>
  </w:style>
  <w:style w:type="character" w:customStyle="1" w:styleId="ListLabel25">
    <w:name w:val="ListLabel 25"/>
    <w:uiPriority w:val="99"/>
    <w:rPr>
      <w:rFonts w:eastAsia="Times New Roman"/>
    </w:rPr>
  </w:style>
  <w:style w:type="character" w:customStyle="1" w:styleId="ListLabel26">
    <w:name w:val="ListLabel 26"/>
    <w:uiPriority w:val="99"/>
    <w:rPr>
      <w:rFonts w:eastAsia="Times New Roman"/>
    </w:rPr>
  </w:style>
  <w:style w:type="character" w:customStyle="1" w:styleId="ListLabel27">
    <w:name w:val="ListLabel 27"/>
    <w:uiPriority w:val="99"/>
    <w:rPr>
      <w:rFonts w:eastAsia="Times New Roman"/>
    </w:rPr>
  </w:style>
  <w:style w:type="character" w:customStyle="1" w:styleId="ListLabel28">
    <w:name w:val="ListLabel 28"/>
    <w:uiPriority w:val="99"/>
    <w:rPr>
      <w:rFonts w:eastAsia="Times New Roman"/>
    </w:rPr>
  </w:style>
  <w:style w:type="paragraph" w:customStyle="1" w:styleId="Heading">
    <w:name w:val="Heading"/>
    <w:basedOn w:val="Normal"/>
    <w:next w:val="TextBody"/>
    <w:uiPriority w:val="99"/>
    <w:pPr>
      <w:keepNext/>
      <w:spacing w:before="240" w:after="120"/>
    </w:pPr>
    <w:rPr>
      <w:rFonts w:ascii="Liberation Sans" w:cs="Liberation Sans"/>
      <w:sz w:val="28"/>
      <w:szCs w:val="28"/>
      <w:lang w:bidi="ar-SA"/>
    </w:rPr>
  </w:style>
  <w:style w:type="paragraph" w:customStyle="1" w:styleId="TextBody">
    <w:name w:val="Text Body"/>
    <w:basedOn w:val="Normal"/>
    <w:uiPriority w:val="99"/>
    <w:pPr>
      <w:spacing w:after="140" w:line="276" w:lineRule="auto"/>
    </w:pPr>
    <w:rPr>
      <w:lang w:bidi="ar-SA"/>
    </w:rPr>
  </w:style>
  <w:style w:type="paragraph" w:styleId="List">
    <w:name w:val="List"/>
    <w:basedOn w:val="TextBody"/>
    <w:uiPriority w:val="99"/>
  </w:style>
  <w:style w:type="paragraph" w:styleId="Caption">
    <w:name w:val="caption"/>
    <w:basedOn w:val="Normal"/>
    <w:uiPriority w:val="99"/>
    <w:qFormat/>
    <w:pPr>
      <w:spacing w:before="120" w:after="120"/>
    </w:pPr>
    <w:rPr>
      <w:i/>
      <w:iCs/>
      <w:sz w:val="24"/>
      <w:szCs w:val="24"/>
      <w:lang w:bidi="ar-SA"/>
    </w:rPr>
  </w:style>
  <w:style w:type="paragraph" w:customStyle="1" w:styleId="Index">
    <w:name w:val="Index"/>
    <w:basedOn w:val="Normal"/>
    <w:uiPriority w:val="99"/>
    <w:rPr>
      <w:lang w:bidi="ar-SA"/>
    </w:rPr>
  </w:style>
  <w:style w:type="paragraph" w:customStyle="1" w:styleId="DocumentMap">
    <w:name w:val="DocumentMap"/>
    <w:uiPriority w:val="99"/>
    <w:pPr>
      <w:suppressAutoHyphens/>
      <w:autoSpaceDE w:val="0"/>
      <w:autoSpaceDN w:val="0"/>
      <w:adjustRightInd w:val="0"/>
      <w:spacing w:line="254" w:lineRule="auto"/>
    </w:pPr>
    <w:rPr>
      <w:rFonts w:ascii="Calibri" w:eastAsia="Times New Roman" w:hAnsi="Liberation Serif" w:cs="Calibri"/>
      <w:color w:val="000000"/>
      <w:kern w:val="1"/>
      <w:lang w:bidi="hi-IN"/>
    </w:rPr>
  </w:style>
  <w:style w:type="paragraph" w:styleId="ListParagraph">
    <w:name w:val="List Paragraph"/>
    <w:basedOn w:val="Normal"/>
    <w:uiPriority w:val="34"/>
    <w:qFormat/>
    <w:rsid w:val="00010DDB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29</Pages>
  <Words>2352</Words>
  <Characters>12940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BoussaidMohammed</dc:creator>
  <cp:keywords/>
  <dc:description/>
  <cp:lastModifiedBy>BoussaidMohammed</cp:lastModifiedBy>
  <cp:revision>11</cp:revision>
  <dcterms:created xsi:type="dcterms:W3CDTF">2022-10-12T12:53:00Z</dcterms:created>
  <dcterms:modified xsi:type="dcterms:W3CDTF">2022-10-12T13:50:00Z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perator">
    <vt:lpwstr>BoussaidMohammed</vt:lpwstr>
  </property>
</Properties>
</file>